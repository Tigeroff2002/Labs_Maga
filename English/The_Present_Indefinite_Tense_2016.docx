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09D2" w:rsidRPr="00AB09D2" w:rsidRDefault="00AB09D2" w:rsidP="00AB09D2">
      <w:pPr>
        <w:widowControl w:val="0"/>
        <w:autoSpaceDN w:val="0"/>
        <w:adjustRightInd w:val="0"/>
        <w:spacing w:after="0" w:line="240" w:lineRule="auto"/>
        <w:jc w:val="center"/>
        <w:rPr>
          <w:rFonts w:ascii="Times New Roman" w:eastAsia="Times New Roman" w:hAnsi="Times New Roman" w:cs="Times New Roman"/>
          <w:lang w:val="en-US"/>
        </w:rPr>
      </w:pPr>
      <w:bookmarkStart w:id="0" w:name="_GoBack"/>
      <w:r w:rsidRPr="00AB09D2">
        <w:rPr>
          <w:rFonts w:ascii="Times New Roman" w:eastAsia="Times New Roman" w:hAnsi="Times New Roman" w:cs="Times New Roman"/>
          <w:b/>
          <w:lang w:val="en-US"/>
        </w:rPr>
        <w:t>THE PRESENT INDEFINITE TENSE (Present Simple)</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b/>
          <w:bCs/>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Глагол в </w:t>
      </w:r>
      <w:proofErr w:type="spellStart"/>
      <w:r w:rsidRPr="00AB09D2">
        <w:rPr>
          <w:rFonts w:ascii="Times New Roman" w:eastAsia="Times New Roman" w:hAnsi="Times New Roman" w:cs="Times New Roman"/>
          <w:b/>
        </w:rPr>
        <w:t>Present</w:t>
      </w:r>
      <w:proofErr w:type="spellEnd"/>
      <w:r w:rsidRPr="00AB09D2">
        <w:rPr>
          <w:rFonts w:ascii="Times New Roman" w:eastAsia="Times New Roman" w:hAnsi="Times New Roman" w:cs="Times New Roman"/>
          <w:b/>
        </w:rPr>
        <w:t xml:space="preserve"> Indefinite</w:t>
      </w:r>
      <w:r w:rsidRPr="00AB09D2">
        <w:rPr>
          <w:rFonts w:ascii="Times New Roman" w:eastAsia="Times New Roman" w:hAnsi="Times New Roman" w:cs="Times New Roman"/>
        </w:rPr>
        <w:t xml:space="preserve"> имеет следующие формы:</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606"/>
        <w:gridCol w:w="1200"/>
        <w:gridCol w:w="1081"/>
        <w:gridCol w:w="1152"/>
        <w:gridCol w:w="1385"/>
        <w:gridCol w:w="3213"/>
      </w:tblGrid>
      <w:tr w:rsidR="00AB09D2" w:rsidRPr="00AB09D2" w:rsidTr="0091500F">
        <w:tc>
          <w:tcPr>
            <w:tcW w:w="2806" w:type="dxa"/>
            <w:gridSpan w:val="2"/>
            <w:tcBorders>
              <w:top w:val="single" w:sz="2" w:space="0" w:color="000000"/>
              <w:left w:val="single" w:sz="2" w:space="0" w:color="000000"/>
              <w:bottom w:val="single" w:sz="2" w:space="0" w:color="000000"/>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Утвердительная форма</w:t>
            </w:r>
          </w:p>
        </w:tc>
        <w:tc>
          <w:tcPr>
            <w:tcW w:w="3618" w:type="dxa"/>
            <w:gridSpan w:val="3"/>
            <w:tcBorders>
              <w:top w:val="single" w:sz="2" w:space="0" w:color="000000"/>
              <w:left w:val="single" w:sz="2" w:space="0" w:color="000000"/>
              <w:bottom w:val="single" w:sz="2" w:space="0" w:color="000000"/>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Вопросительная форма</w:t>
            </w:r>
          </w:p>
        </w:tc>
        <w:tc>
          <w:tcPr>
            <w:tcW w:w="3213" w:type="dxa"/>
            <w:tcBorders>
              <w:top w:val="single" w:sz="2" w:space="0" w:color="000000"/>
              <w:left w:val="single" w:sz="2" w:space="0" w:color="000000"/>
              <w:bottom w:val="single" w:sz="2" w:space="0" w:color="000000"/>
              <w:right w:val="single" w:sz="2" w:space="0" w:color="000000"/>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Отрицательная форма</w:t>
            </w:r>
          </w:p>
        </w:tc>
      </w:tr>
      <w:tr w:rsidR="00AB09D2" w:rsidRPr="00AB09D2" w:rsidTr="0091500F">
        <w:tc>
          <w:tcPr>
            <w:tcW w:w="1606" w:type="dxa"/>
            <w:tcBorders>
              <w:top w:val="nil"/>
              <w:left w:val="single" w:sz="2" w:space="0" w:color="000000"/>
              <w:bottom w:val="single" w:sz="2" w:space="0" w:color="000000"/>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I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We</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You}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They</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He</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She}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proofErr w:type="spellStart"/>
            <w:r w:rsidRPr="00AB09D2">
              <w:rPr>
                <w:rFonts w:ascii="Times New Roman" w:eastAsia="Times New Roman" w:hAnsi="Times New Roman" w:cs="Times New Roman"/>
              </w:rPr>
              <w:t>It</w:t>
            </w:r>
            <w:proofErr w:type="spellEnd"/>
          </w:p>
        </w:tc>
        <w:tc>
          <w:tcPr>
            <w:tcW w:w="1200" w:type="dxa"/>
            <w:tcBorders>
              <w:top w:val="nil"/>
              <w:left w:val="single" w:sz="2" w:space="0" w:color="000000"/>
              <w:bottom w:val="single" w:sz="2" w:space="0" w:color="000000"/>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b/>
                <w:lang w:val="en-US"/>
              </w:rPr>
            </w:pPr>
            <w:r w:rsidRPr="00AB09D2">
              <w:rPr>
                <w:rFonts w:ascii="Times New Roman" w:eastAsia="Times New Roman" w:hAnsi="Times New Roman" w:cs="Times New Roman"/>
                <w:b/>
                <w:lang w:val="en-US"/>
              </w:rPr>
              <w:t>work</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b/>
                <w:lang w:val="en-US"/>
              </w:rPr>
            </w:pPr>
            <w:r w:rsidRPr="00AB09D2">
              <w:rPr>
                <w:rFonts w:ascii="Times New Roman" w:eastAsia="Times New Roman" w:hAnsi="Times New Roman" w:cs="Times New Roman"/>
                <w:b/>
                <w:lang w:val="en-US"/>
              </w:rPr>
              <w:t>work</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b/>
                <w:lang w:val="en-US"/>
              </w:rPr>
            </w:pPr>
            <w:r w:rsidRPr="00AB09D2">
              <w:rPr>
                <w:rFonts w:ascii="Times New Roman" w:eastAsia="Times New Roman" w:hAnsi="Times New Roman" w:cs="Times New Roman"/>
                <w:b/>
                <w:lang w:val="en-US"/>
              </w:rPr>
              <w:t>works</w:t>
            </w:r>
          </w:p>
        </w:tc>
        <w:tc>
          <w:tcPr>
            <w:tcW w:w="1081" w:type="dxa"/>
            <w:tcBorders>
              <w:top w:val="nil"/>
              <w:left w:val="single" w:sz="2" w:space="0" w:color="000000"/>
              <w:bottom w:val="single" w:sz="2" w:space="0" w:color="000000"/>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b/>
                <w:lang w:val="en-US"/>
              </w:rPr>
              <w:t xml:space="preserve">Do  </w:t>
            </w:r>
            <w:r w:rsidRPr="00AB09D2">
              <w:rPr>
                <w:rFonts w:ascii="Times New Roman" w:eastAsia="Times New Roman" w:hAnsi="Times New Roman" w:cs="Times New Roman"/>
                <w:lang w:val="en-US"/>
              </w:rPr>
              <w:t xml:space="preserv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eastAsia="ru-RU"/>
              </w:rPr>
            </w:pPr>
            <w:r w:rsidRPr="00AB09D2">
              <w:rPr>
                <w:rFonts w:ascii="Times New Roman" w:eastAsia="Times New Roman" w:hAnsi="Times New Roman" w:cs="Times New Roman"/>
                <w:b/>
                <w:lang w:val="en-US" w:eastAsia="ru-RU"/>
              </w:rPr>
              <w:t xml:space="preserve">Do </w:t>
            </w:r>
            <w:r w:rsidRPr="00AB09D2">
              <w:rPr>
                <w:rFonts w:ascii="Times New Roman" w:eastAsia="Times New Roman" w:hAnsi="Times New Roman" w:cs="Times New Roman"/>
                <w:lang w:val="en-US" w:eastAsia="ru-RU"/>
              </w:rPr>
              <w:t xml:space="preserv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eastAsia="ru-RU"/>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eastAsia="ru-RU"/>
              </w:rPr>
            </w:pPr>
            <w:r w:rsidRPr="00AB09D2">
              <w:rPr>
                <w:rFonts w:ascii="Times New Roman" w:eastAsia="Times New Roman" w:hAnsi="Times New Roman" w:cs="Times New Roman"/>
                <w:lang w:eastAsia="ru-RU"/>
              </w:rPr>
              <w:t xml:space="preserv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eastAsia="ru-RU"/>
              </w:rPr>
            </w:pPr>
            <w:r w:rsidRPr="00AB09D2">
              <w:rPr>
                <w:rFonts w:ascii="Times New Roman" w:eastAsia="Times New Roman" w:hAnsi="Times New Roman" w:cs="Times New Roman"/>
                <w:b/>
                <w:lang w:val="en-US" w:eastAsia="ru-RU"/>
              </w:rPr>
              <w:t>Does</w:t>
            </w:r>
            <w:r w:rsidRPr="00AB09D2">
              <w:rPr>
                <w:rFonts w:ascii="Times New Roman" w:eastAsia="Times New Roman" w:hAnsi="Times New Roman" w:cs="Times New Roman"/>
                <w:lang w:val="en-US" w:eastAsia="ru-RU"/>
              </w:rPr>
              <w:t xml:space="preserv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                   </w:t>
            </w:r>
          </w:p>
        </w:tc>
        <w:tc>
          <w:tcPr>
            <w:tcW w:w="1152" w:type="dxa"/>
            <w:tcBorders>
              <w:top w:val="nil"/>
              <w:left w:val="single" w:sz="2" w:space="0" w:color="000000"/>
              <w:bottom w:val="single" w:sz="2" w:space="0" w:color="000000"/>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eastAsia="ru-RU"/>
              </w:rPr>
            </w:pPr>
            <w:r w:rsidRPr="00AB09D2">
              <w:rPr>
                <w:rFonts w:ascii="Times New Roman" w:eastAsia="Times New Roman" w:hAnsi="Times New Roman" w:cs="Times New Roman"/>
                <w:lang w:val="en-US" w:eastAsia="ru-RU"/>
              </w:rPr>
              <w:t xml:space="preserve">     I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we { you}</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they</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he</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{she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it</w:t>
            </w:r>
          </w:p>
        </w:tc>
        <w:tc>
          <w:tcPr>
            <w:tcW w:w="1385" w:type="dxa"/>
            <w:tcBorders>
              <w:top w:val="nil"/>
              <w:left w:val="single" w:sz="2" w:space="0" w:color="000000"/>
              <w:bottom w:val="single" w:sz="2" w:space="0" w:color="000000"/>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b/>
                <w:lang w:val="en-US"/>
              </w:rPr>
            </w:pPr>
            <w:proofErr w:type="gramStart"/>
            <w:r w:rsidRPr="00AB09D2">
              <w:rPr>
                <w:rFonts w:ascii="Times New Roman" w:eastAsia="Times New Roman" w:hAnsi="Times New Roman" w:cs="Times New Roman"/>
                <w:b/>
                <w:lang w:val="en-US"/>
              </w:rPr>
              <w:t>work</w:t>
            </w:r>
            <w:proofErr w:type="gramEnd"/>
            <w:r w:rsidRPr="00AB09D2">
              <w:rPr>
                <w:rFonts w:ascii="Times New Roman" w:eastAsia="Times New Roman" w:hAnsi="Times New Roman" w:cs="Times New Roman"/>
                <w:b/>
                <w:lang w:val="en-US"/>
              </w:rPr>
              <w:t>?</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b/>
                <w:lang w:val="en-US"/>
              </w:rPr>
            </w:pPr>
            <w:proofErr w:type="gramStart"/>
            <w:r w:rsidRPr="00AB09D2">
              <w:rPr>
                <w:rFonts w:ascii="Times New Roman" w:eastAsia="Times New Roman" w:hAnsi="Times New Roman" w:cs="Times New Roman"/>
                <w:b/>
                <w:lang w:val="en-US"/>
              </w:rPr>
              <w:t>work</w:t>
            </w:r>
            <w:proofErr w:type="gramEnd"/>
            <w:r w:rsidRPr="00AB09D2">
              <w:rPr>
                <w:rFonts w:ascii="Times New Roman" w:eastAsia="Times New Roman" w:hAnsi="Times New Roman" w:cs="Times New Roman"/>
                <w:b/>
                <w:lang w:val="en-US"/>
              </w:rPr>
              <w:t>?</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b/>
                <w:lang w:val="en-US"/>
              </w:rPr>
            </w:pPr>
            <w:proofErr w:type="gramStart"/>
            <w:r w:rsidRPr="00AB09D2">
              <w:rPr>
                <w:rFonts w:ascii="Times New Roman" w:eastAsia="Times New Roman" w:hAnsi="Times New Roman" w:cs="Times New Roman"/>
                <w:b/>
                <w:lang w:val="en-US"/>
              </w:rPr>
              <w:t>work</w:t>
            </w:r>
            <w:proofErr w:type="gramEnd"/>
            <w:r w:rsidRPr="00AB09D2">
              <w:rPr>
                <w:rFonts w:ascii="Times New Roman" w:eastAsia="Times New Roman" w:hAnsi="Times New Roman" w:cs="Times New Roman"/>
                <w:b/>
                <w:lang w:val="en-US"/>
              </w:rPr>
              <w:t>?</w:t>
            </w:r>
          </w:p>
        </w:tc>
        <w:tc>
          <w:tcPr>
            <w:tcW w:w="3213" w:type="dxa"/>
            <w:tcBorders>
              <w:top w:val="nil"/>
              <w:left w:val="single" w:sz="2" w:space="0" w:color="000000"/>
              <w:bottom w:val="single" w:sz="2" w:space="0" w:color="000000"/>
              <w:right w:val="single" w:sz="2" w:space="0" w:color="000000"/>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I          </w:t>
            </w:r>
            <w:r w:rsidRPr="00AB09D2">
              <w:rPr>
                <w:rFonts w:ascii="Times New Roman" w:eastAsia="Times New Roman" w:hAnsi="Times New Roman" w:cs="Times New Roman"/>
                <w:b/>
                <w:lang w:val="en-US"/>
              </w:rPr>
              <w:t>do not work</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b/>
                <w:bCs/>
                <w:lang w:val="en-US"/>
              </w:rPr>
            </w:pPr>
            <w:r w:rsidRPr="00AB09D2">
              <w:rPr>
                <w:rFonts w:ascii="Times New Roman" w:eastAsia="Times New Roman" w:hAnsi="Times New Roman" w:cs="Times New Roman"/>
                <w:b/>
                <w:bCs/>
                <w:lang w:val="en-US"/>
              </w:rPr>
              <w:t xml:space="preserve">          (don't work)</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You } </w:t>
            </w:r>
            <w:r w:rsidRPr="00AB09D2">
              <w:rPr>
                <w:rFonts w:ascii="Times New Roman" w:eastAsia="Times New Roman" w:hAnsi="Times New Roman" w:cs="Times New Roman"/>
                <w:b/>
                <w:lang w:val="en-US"/>
              </w:rPr>
              <w:t>do not work</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They </w:t>
            </w:r>
            <w:r w:rsidRPr="00AB09D2">
              <w:rPr>
                <w:rFonts w:ascii="Times New Roman" w:eastAsia="Times New Roman" w:hAnsi="Times New Roman" w:cs="Times New Roman"/>
                <w:b/>
                <w:lang w:val="en-US"/>
              </w:rPr>
              <w:t>(don't work)</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He</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She } </w:t>
            </w:r>
            <w:r w:rsidRPr="00AB09D2">
              <w:rPr>
                <w:rFonts w:ascii="Times New Roman" w:eastAsia="Times New Roman" w:hAnsi="Times New Roman" w:cs="Times New Roman"/>
                <w:b/>
                <w:lang w:val="en-US"/>
              </w:rPr>
              <w:t>does not work</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It      </w:t>
            </w:r>
            <w:r w:rsidRPr="00AB09D2">
              <w:rPr>
                <w:rFonts w:ascii="Times New Roman" w:eastAsia="Times New Roman" w:hAnsi="Times New Roman" w:cs="Times New Roman"/>
                <w:b/>
                <w:lang w:val="en-US"/>
              </w:rPr>
              <w:t>(doesn't work)</w:t>
            </w:r>
          </w:p>
        </w:tc>
      </w:tr>
    </w:tbl>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proofErr w:type="spellStart"/>
      <w:r w:rsidRPr="00AB09D2">
        <w:rPr>
          <w:rFonts w:ascii="Times New Roman" w:eastAsia="Times New Roman" w:hAnsi="Times New Roman" w:cs="Times New Roman"/>
          <w:b/>
        </w:rPr>
        <w:t>Present</w:t>
      </w:r>
      <w:proofErr w:type="spellEnd"/>
      <w:r w:rsidRPr="00AB09D2">
        <w:rPr>
          <w:rFonts w:ascii="Times New Roman" w:eastAsia="Times New Roman" w:hAnsi="Times New Roman" w:cs="Times New Roman"/>
          <w:b/>
        </w:rPr>
        <w:t xml:space="preserve"> Indefinite </w:t>
      </w:r>
      <w:r w:rsidRPr="00AB09D2">
        <w:rPr>
          <w:rFonts w:ascii="Times New Roman" w:eastAsia="Times New Roman" w:hAnsi="Times New Roman" w:cs="Times New Roman"/>
        </w:rPr>
        <w:t>образуется при помощи инфинитива без частицы “</w:t>
      </w:r>
      <w:proofErr w:type="spellStart"/>
      <w:r w:rsidRPr="00AB09D2">
        <w:rPr>
          <w:rFonts w:ascii="Times New Roman" w:eastAsia="Times New Roman" w:hAnsi="Times New Roman" w:cs="Times New Roman"/>
        </w:rPr>
        <w:t>to</w:t>
      </w:r>
      <w:proofErr w:type="spellEnd"/>
      <w:r w:rsidRPr="00AB09D2">
        <w:rPr>
          <w:rFonts w:ascii="Times New Roman" w:eastAsia="Times New Roman" w:hAnsi="Times New Roman" w:cs="Times New Roman"/>
        </w:rPr>
        <w:t xml:space="preserv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i/>
        </w:rPr>
        <w:tab/>
      </w:r>
      <w:bookmarkStart w:id="1" w:name="DDE_LINK1"/>
      <w:proofErr w:type="gramStart"/>
      <w:r w:rsidRPr="00AB09D2">
        <w:rPr>
          <w:rFonts w:ascii="Times New Roman" w:eastAsia="Times New Roman" w:hAnsi="Times New Roman" w:cs="Times New Roman"/>
          <w:i/>
          <w:u w:val="single"/>
        </w:rPr>
        <w:t>Например</w:t>
      </w:r>
      <w:r w:rsidRPr="00AB09D2">
        <w:rPr>
          <w:rFonts w:ascii="Times New Roman" w:eastAsia="Times New Roman" w:hAnsi="Times New Roman" w:cs="Times New Roman"/>
          <w:i/>
          <w:u w:val="single"/>
          <w:lang w:val="en-US"/>
        </w:rPr>
        <w:t>:</w:t>
      </w:r>
      <w:r w:rsidRPr="00AB09D2">
        <w:rPr>
          <w:rFonts w:ascii="Times New Roman" w:eastAsia="Times New Roman" w:hAnsi="Times New Roman" w:cs="Times New Roman"/>
          <w:lang w:val="en-US"/>
        </w:rPr>
        <w:t xml:space="preserve">   </w:t>
      </w:r>
      <w:proofErr w:type="gramEnd"/>
      <w:r w:rsidRPr="00AB09D2">
        <w:rPr>
          <w:rFonts w:ascii="Times New Roman" w:eastAsia="Times New Roman" w:hAnsi="Times New Roman" w:cs="Times New Roman"/>
          <w:lang w:val="en-US"/>
        </w:rPr>
        <w:t xml:space="preserve"> We watch TV every evening.</w:t>
      </w:r>
      <w:bookmarkEnd w:id="1"/>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В 3-ем лице единственном числе добавляется окончание – </w:t>
      </w:r>
      <w:proofErr w:type="gramStart"/>
      <w:r w:rsidRPr="00AB09D2">
        <w:rPr>
          <w:rFonts w:ascii="Times New Roman" w:eastAsia="Times New Roman" w:hAnsi="Times New Roman" w:cs="Times New Roman"/>
        </w:rPr>
        <w:t>s .</w:t>
      </w:r>
      <w:proofErr w:type="gramEnd"/>
      <w:r w:rsidRPr="00AB09D2">
        <w:rPr>
          <w:rFonts w:ascii="Times New Roman" w:eastAsia="Times New Roman" w:hAnsi="Times New Roman" w:cs="Times New Roman"/>
        </w:rPr>
        <w:t xml:space="preserv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rPr>
        <w:tab/>
      </w:r>
      <w:proofErr w:type="gramStart"/>
      <w:r w:rsidRPr="00AB09D2">
        <w:rPr>
          <w:rFonts w:ascii="Times New Roman" w:eastAsia="Times New Roman" w:hAnsi="Times New Roman" w:cs="Times New Roman"/>
          <w:i/>
          <w:u w:val="single"/>
        </w:rPr>
        <w:t>Например</w:t>
      </w:r>
      <w:r w:rsidRPr="00AB09D2">
        <w:rPr>
          <w:rFonts w:ascii="Times New Roman" w:eastAsia="Times New Roman" w:hAnsi="Times New Roman" w:cs="Times New Roman"/>
          <w:i/>
          <w:u w:val="single"/>
          <w:lang w:val="en-US"/>
        </w:rPr>
        <w:t>:</w:t>
      </w:r>
      <w:r w:rsidRPr="00AB09D2">
        <w:rPr>
          <w:rFonts w:ascii="Times New Roman" w:eastAsia="Times New Roman" w:hAnsi="Times New Roman" w:cs="Times New Roman"/>
          <w:i/>
          <w:lang w:val="en-US"/>
        </w:rPr>
        <w:t xml:space="preserve"> </w:t>
      </w:r>
      <w:r w:rsidRPr="00AB09D2">
        <w:rPr>
          <w:rFonts w:ascii="Times New Roman" w:eastAsia="Times New Roman" w:hAnsi="Times New Roman" w:cs="Times New Roman"/>
          <w:lang w:val="en-US"/>
        </w:rPr>
        <w:t xml:space="preserve">  </w:t>
      </w:r>
      <w:proofErr w:type="gramEnd"/>
      <w:r w:rsidRPr="00AB09D2">
        <w:rPr>
          <w:rFonts w:ascii="Times New Roman" w:eastAsia="Times New Roman" w:hAnsi="Times New Roman" w:cs="Times New Roman"/>
          <w:lang w:val="en-US"/>
        </w:rPr>
        <w:t xml:space="preserve"> He reads books every evening.</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Если глагол оканчивается </w:t>
      </w:r>
      <w:proofErr w:type="gramStart"/>
      <w:r w:rsidRPr="00AB09D2">
        <w:rPr>
          <w:rFonts w:ascii="Times New Roman" w:eastAsia="Times New Roman" w:hAnsi="Times New Roman" w:cs="Times New Roman"/>
        </w:rPr>
        <w:t>на  s</w:t>
      </w:r>
      <w:proofErr w:type="gramEnd"/>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ss</w:t>
      </w:r>
      <w:proofErr w:type="spellEnd"/>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ch</w:t>
      </w:r>
      <w:proofErr w:type="spellEnd"/>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sh</w:t>
      </w:r>
      <w:proofErr w:type="spellEnd"/>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tch</w:t>
      </w:r>
      <w:proofErr w:type="spellEnd"/>
      <w:r w:rsidRPr="00AB09D2">
        <w:rPr>
          <w:rFonts w:ascii="Times New Roman" w:eastAsia="Times New Roman" w:hAnsi="Times New Roman" w:cs="Times New Roman"/>
        </w:rPr>
        <w:t xml:space="preserve">, x, z, o , то добавляется - </w:t>
      </w:r>
      <w:proofErr w:type="spellStart"/>
      <w:r w:rsidRPr="00AB09D2">
        <w:rPr>
          <w:rFonts w:ascii="Times New Roman" w:eastAsia="Times New Roman" w:hAnsi="Times New Roman" w:cs="Times New Roman"/>
        </w:rPr>
        <w:t>es</w:t>
      </w:r>
      <w:proofErr w:type="spellEnd"/>
      <w:r w:rsidRPr="00AB09D2">
        <w:rPr>
          <w:rFonts w:ascii="Times New Roman" w:eastAsia="Times New Roman" w:hAnsi="Times New Roman" w:cs="Times New Roman"/>
        </w:rPr>
        <w:t xml:space="preserv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rPr>
        <w:t xml:space="preserve">          </w:t>
      </w:r>
      <w:proofErr w:type="gramStart"/>
      <w:r w:rsidRPr="00AB09D2">
        <w:rPr>
          <w:rFonts w:ascii="Times New Roman" w:eastAsia="Times New Roman" w:hAnsi="Times New Roman" w:cs="Times New Roman"/>
          <w:i/>
          <w:u w:val="single"/>
        </w:rPr>
        <w:t>Например</w:t>
      </w:r>
      <w:proofErr w:type="gramEnd"/>
      <w:r w:rsidRPr="00AB09D2">
        <w:rPr>
          <w:rFonts w:ascii="Times New Roman" w:eastAsia="Times New Roman" w:hAnsi="Times New Roman" w:cs="Times New Roman"/>
          <w:i/>
          <w:u w:val="single"/>
          <w:lang w:val="en-US"/>
        </w:rPr>
        <w:t>:</w:t>
      </w:r>
      <w:r w:rsidRPr="00AB09D2">
        <w:rPr>
          <w:rFonts w:ascii="Times New Roman" w:eastAsia="Times New Roman" w:hAnsi="Times New Roman" w:cs="Times New Roman"/>
          <w:lang w:val="en-US"/>
        </w:rPr>
        <w:t xml:space="preserve"> He goes to school every day.</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Если глагол оканчивается на </w:t>
      </w:r>
      <w:proofErr w:type="gramStart"/>
      <w:r w:rsidRPr="00AB09D2">
        <w:rPr>
          <w:rFonts w:ascii="Times New Roman" w:eastAsia="Times New Roman" w:hAnsi="Times New Roman" w:cs="Times New Roman"/>
        </w:rPr>
        <w:t>y ,</w:t>
      </w:r>
      <w:proofErr w:type="gramEnd"/>
      <w:r w:rsidRPr="00AB09D2">
        <w:rPr>
          <w:rFonts w:ascii="Times New Roman" w:eastAsia="Times New Roman" w:hAnsi="Times New Roman" w:cs="Times New Roman"/>
        </w:rPr>
        <w:t xml:space="preserve"> то она меняется на  i, если перед ней стоит согласная буква.</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rPr>
        <w:t xml:space="preserve">          </w:t>
      </w:r>
      <w:proofErr w:type="gramStart"/>
      <w:r w:rsidRPr="00AB09D2">
        <w:rPr>
          <w:rFonts w:ascii="Times New Roman" w:eastAsia="Times New Roman" w:hAnsi="Times New Roman" w:cs="Times New Roman"/>
          <w:i/>
          <w:u w:val="single"/>
        </w:rPr>
        <w:t>Например</w:t>
      </w:r>
      <w:proofErr w:type="gramEnd"/>
      <w:r w:rsidRPr="00AB09D2">
        <w:rPr>
          <w:rFonts w:ascii="Times New Roman" w:eastAsia="Times New Roman" w:hAnsi="Times New Roman" w:cs="Times New Roman"/>
          <w:i/>
          <w:u w:val="single"/>
          <w:lang w:val="en-US"/>
        </w:rPr>
        <w:t>:</w:t>
      </w:r>
      <w:r w:rsidRPr="00AB09D2">
        <w:rPr>
          <w:rFonts w:ascii="Times New Roman" w:eastAsia="Times New Roman" w:hAnsi="Times New Roman" w:cs="Times New Roman"/>
          <w:lang w:val="en-US"/>
        </w:rPr>
        <w:t xml:space="preserve"> to study - he studies</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lang w:val="en-US"/>
        </w:rPr>
        <w:tab/>
        <w:t xml:space="preserve">         </w:t>
      </w:r>
      <w:proofErr w:type="gramStart"/>
      <w:r w:rsidRPr="00AB09D2">
        <w:rPr>
          <w:rFonts w:ascii="Times New Roman" w:eastAsia="Times New Roman" w:hAnsi="Times New Roman" w:cs="Times New Roman"/>
          <w:lang w:val="en-US"/>
        </w:rPr>
        <w:t>to</w:t>
      </w:r>
      <w:proofErr w:type="gramEnd"/>
      <w:r w:rsidRPr="00AB09D2">
        <w:rPr>
          <w:rFonts w:ascii="Times New Roman" w:eastAsia="Times New Roman" w:hAnsi="Times New Roman" w:cs="Times New Roman"/>
          <w:lang w:val="en-US"/>
        </w:rPr>
        <w:t xml:space="preserve"> try – he tries</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b/>
        </w:rPr>
        <w:t>но</w:t>
      </w:r>
      <w:r w:rsidRPr="00AB09D2">
        <w:rPr>
          <w:rFonts w:ascii="Times New Roman" w:eastAsia="Times New Roman" w:hAnsi="Times New Roman" w:cs="Times New Roman"/>
          <w:b/>
          <w:lang w:val="en-US"/>
        </w:rPr>
        <w:t xml:space="preserve">: </w:t>
      </w:r>
      <w:r w:rsidRPr="00AB09D2">
        <w:rPr>
          <w:rFonts w:ascii="Times New Roman" w:eastAsia="Times New Roman" w:hAnsi="Times New Roman" w:cs="Times New Roman"/>
          <w:lang w:val="en-US"/>
        </w:rPr>
        <w:t>to play - he plays</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t>
      </w:r>
      <w:proofErr w:type="gramStart"/>
      <w:r w:rsidRPr="00AB09D2">
        <w:rPr>
          <w:rFonts w:ascii="Times New Roman" w:eastAsia="Times New Roman" w:hAnsi="Times New Roman" w:cs="Times New Roman"/>
          <w:lang w:val="en-US"/>
        </w:rPr>
        <w:t>to</w:t>
      </w:r>
      <w:proofErr w:type="gramEnd"/>
      <w:r w:rsidRPr="00AB09D2">
        <w:rPr>
          <w:rFonts w:ascii="Times New Roman" w:eastAsia="Times New Roman" w:hAnsi="Times New Roman" w:cs="Times New Roman"/>
          <w:lang w:val="en-US"/>
        </w:rPr>
        <w:t xml:space="preserve"> stay – he stays</w:t>
      </w: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rPr>
      </w:pPr>
      <w:r w:rsidRPr="00AB09D2">
        <w:rPr>
          <w:rFonts w:ascii="Times New Roman" w:eastAsia="Times New Roman" w:hAnsi="Times New Roman" w:cs="Times New Roman"/>
        </w:rPr>
        <w:t xml:space="preserve">Вопросительные и отрицательные </w:t>
      </w:r>
      <w:proofErr w:type="gramStart"/>
      <w:r w:rsidRPr="00AB09D2">
        <w:rPr>
          <w:rFonts w:ascii="Times New Roman" w:eastAsia="Times New Roman" w:hAnsi="Times New Roman" w:cs="Times New Roman"/>
        </w:rPr>
        <w:t xml:space="preserve">формы  </w:t>
      </w:r>
      <w:proofErr w:type="spellStart"/>
      <w:r w:rsidRPr="00AB09D2">
        <w:rPr>
          <w:rFonts w:ascii="Times New Roman" w:eastAsia="Times New Roman" w:hAnsi="Times New Roman" w:cs="Times New Roman"/>
          <w:b/>
        </w:rPr>
        <w:t>Present</w:t>
      </w:r>
      <w:proofErr w:type="spellEnd"/>
      <w:proofErr w:type="gramEnd"/>
      <w:r w:rsidRPr="00AB09D2">
        <w:rPr>
          <w:rFonts w:ascii="Times New Roman" w:eastAsia="Times New Roman" w:hAnsi="Times New Roman" w:cs="Times New Roman"/>
          <w:b/>
        </w:rPr>
        <w:t xml:space="preserve"> Indefinite</w:t>
      </w:r>
      <w:r w:rsidRPr="00AB09D2">
        <w:rPr>
          <w:rFonts w:ascii="Times New Roman" w:eastAsia="Times New Roman" w:hAnsi="Times New Roman" w:cs="Times New Roman"/>
        </w:rPr>
        <w:t xml:space="preserve"> образуются при помощи вспомогательного глагола </w:t>
      </w:r>
      <w:proofErr w:type="spellStart"/>
      <w:r w:rsidRPr="00AB09D2">
        <w:rPr>
          <w:rFonts w:ascii="Times New Roman" w:eastAsia="Times New Roman" w:hAnsi="Times New Roman" w:cs="Times New Roman"/>
          <w:b/>
          <w:i/>
        </w:rPr>
        <w:t>to</w:t>
      </w:r>
      <w:proofErr w:type="spellEnd"/>
      <w:r w:rsidRPr="00AB09D2">
        <w:rPr>
          <w:rFonts w:ascii="Times New Roman" w:eastAsia="Times New Roman" w:hAnsi="Times New Roman" w:cs="Times New Roman"/>
          <w:b/>
          <w:i/>
        </w:rPr>
        <w:t xml:space="preserve"> </w:t>
      </w:r>
      <w:proofErr w:type="spellStart"/>
      <w:r w:rsidRPr="00AB09D2">
        <w:rPr>
          <w:rFonts w:ascii="Times New Roman" w:eastAsia="Times New Roman" w:hAnsi="Times New Roman" w:cs="Times New Roman"/>
          <w:b/>
          <w:i/>
        </w:rPr>
        <w:t>do</w:t>
      </w:r>
      <w:proofErr w:type="spellEnd"/>
      <w:r w:rsidRPr="00AB09D2">
        <w:rPr>
          <w:rFonts w:ascii="Times New Roman" w:eastAsia="Times New Roman" w:hAnsi="Times New Roman" w:cs="Times New Roman"/>
        </w:rPr>
        <w:t xml:space="preserve"> (который имеет форму </w:t>
      </w:r>
      <w:proofErr w:type="spellStart"/>
      <w:r w:rsidRPr="00AB09D2">
        <w:rPr>
          <w:rFonts w:ascii="Times New Roman" w:eastAsia="Times New Roman" w:hAnsi="Times New Roman" w:cs="Times New Roman"/>
        </w:rPr>
        <w:t>do</w:t>
      </w:r>
      <w:proofErr w:type="spellEnd"/>
      <w:r w:rsidRPr="00AB09D2">
        <w:rPr>
          <w:rFonts w:ascii="Times New Roman" w:eastAsia="Times New Roman" w:hAnsi="Times New Roman" w:cs="Times New Roman"/>
        </w:rPr>
        <w:t xml:space="preserve"> для всех лиц кроме 3-го лица единственного числа, где используется форма </w:t>
      </w:r>
      <w:proofErr w:type="spellStart"/>
      <w:r w:rsidRPr="00AB09D2">
        <w:rPr>
          <w:rFonts w:ascii="Times New Roman" w:eastAsia="Times New Roman" w:hAnsi="Times New Roman" w:cs="Times New Roman"/>
          <w:b/>
          <w:i/>
        </w:rPr>
        <w:t>does</w:t>
      </w:r>
      <w:proofErr w:type="spellEnd"/>
      <w:r w:rsidRPr="00AB09D2">
        <w:rPr>
          <w:rFonts w:ascii="Times New Roman" w:eastAsia="Times New Roman" w:hAnsi="Times New Roman" w:cs="Times New Roman"/>
        </w:rPr>
        <w:t xml:space="preserve">). В вопросах вспомогательный глагол ставится перед подлежащим. Смысловой глагол употребляется после вспомогательного глагола без частицы </w:t>
      </w:r>
      <w:proofErr w:type="spellStart"/>
      <w:r w:rsidRPr="00AB09D2">
        <w:rPr>
          <w:rFonts w:ascii="Times New Roman" w:eastAsia="Times New Roman" w:hAnsi="Times New Roman" w:cs="Times New Roman"/>
          <w:b/>
          <w:i/>
        </w:rPr>
        <w:t>to</w:t>
      </w:r>
      <w:proofErr w:type="spellEnd"/>
      <w:r w:rsidRPr="00AB09D2">
        <w:rPr>
          <w:rFonts w:ascii="Times New Roman" w:eastAsia="Times New Roman" w:hAnsi="Times New Roman" w:cs="Times New Roman"/>
          <w:b/>
          <w:i/>
        </w:rPr>
        <w:t>.</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i/>
        </w:rPr>
        <w:tab/>
      </w:r>
      <w:proofErr w:type="gramStart"/>
      <w:r w:rsidRPr="00AB09D2">
        <w:rPr>
          <w:rFonts w:ascii="Times New Roman" w:eastAsia="Times New Roman" w:hAnsi="Times New Roman" w:cs="Times New Roman"/>
          <w:i/>
          <w:u w:val="single"/>
        </w:rPr>
        <w:t>Например</w:t>
      </w:r>
      <w:proofErr w:type="gramEnd"/>
      <w:r w:rsidRPr="00AB09D2">
        <w:rPr>
          <w:rFonts w:ascii="Times New Roman" w:eastAsia="Times New Roman" w:hAnsi="Times New Roman" w:cs="Times New Roman"/>
          <w:i/>
          <w:u w:val="single"/>
          <w:lang w:val="en-US"/>
        </w:rPr>
        <w:t>:</w:t>
      </w:r>
      <w:r w:rsidRPr="00AB09D2">
        <w:rPr>
          <w:rFonts w:ascii="Times New Roman" w:eastAsia="Times New Roman" w:hAnsi="Times New Roman" w:cs="Times New Roman"/>
          <w:lang w:val="en-US"/>
        </w:rPr>
        <w:t xml:space="preserve"> Do you speak English?</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lang w:val="en-US"/>
        </w:rPr>
        <w:tab/>
      </w:r>
      <w:r w:rsidRPr="00AB09D2">
        <w:rPr>
          <w:rFonts w:ascii="Times New Roman" w:eastAsia="Times New Roman" w:hAnsi="Times New Roman" w:cs="Times New Roman"/>
          <w:lang w:val="en-US"/>
        </w:rPr>
        <w:tab/>
        <w:t>Does he speak French?</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lang w:val="en-US"/>
        </w:rPr>
        <w:tab/>
      </w:r>
      <w:r w:rsidRPr="00AB09D2">
        <w:rPr>
          <w:rFonts w:ascii="Times New Roman" w:eastAsia="Times New Roman" w:hAnsi="Times New Roman" w:cs="Times New Roman"/>
          <w:lang w:val="en-US"/>
        </w:rPr>
        <w:tab/>
        <w:t>Where does she live?</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lang w:val="en-US"/>
        </w:rPr>
        <w:tab/>
      </w:r>
      <w:r w:rsidRPr="00AB09D2">
        <w:rPr>
          <w:rFonts w:ascii="Times New Roman" w:eastAsia="Times New Roman" w:hAnsi="Times New Roman" w:cs="Times New Roman"/>
          <w:lang w:val="en-US"/>
        </w:rPr>
        <w:tab/>
        <w:t>When do you get up?</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Вопрос к подлежащему имеет прямой порядок слов, т.е. порядок слов повествовательного предложения, где сначала идет подлежащее, а потом сказуемое.</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rPr>
        <w:tab/>
      </w:r>
      <w:proofErr w:type="gramStart"/>
      <w:r w:rsidRPr="00AB09D2">
        <w:rPr>
          <w:rFonts w:ascii="Times New Roman" w:eastAsia="Times New Roman" w:hAnsi="Times New Roman" w:cs="Times New Roman"/>
          <w:i/>
          <w:u w:val="single"/>
        </w:rPr>
        <w:t>Например</w:t>
      </w:r>
      <w:proofErr w:type="gramEnd"/>
      <w:r w:rsidRPr="00AB09D2">
        <w:rPr>
          <w:rFonts w:ascii="Times New Roman" w:eastAsia="Times New Roman" w:hAnsi="Times New Roman" w:cs="Times New Roman"/>
          <w:u w:val="single"/>
          <w:lang w:val="en-US"/>
        </w:rPr>
        <w:t>:</w:t>
      </w:r>
      <w:r w:rsidRPr="00AB09D2">
        <w:rPr>
          <w:rFonts w:ascii="Times New Roman" w:eastAsia="Times New Roman" w:hAnsi="Times New Roman" w:cs="Times New Roman"/>
          <w:lang w:val="en-US"/>
        </w:rPr>
        <w:t xml:space="preserve"> Who knows this girl?</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Which of you speaks English?</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rPr>
        <w:t xml:space="preserve">В отрицательных предложениях глагол </w:t>
      </w:r>
      <w:proofErr w:type="spellStart"/>
      <w:r w:rsidRPr="00AB09D2">
        <w:rPr>
          <w:rFonts w:ascii="Times New Roman" w:eastAsia="Times New Roman" w:hAnsi="Times New Roman" w:cs="Times New Roman"/>
          <w:b/>
          <w:i/>
        </w:rPr>
        <w:t>do</w:t>
      </w:r>
      <w:proofErr w:type="spellEnd"/>
      <w:r w:rsidRPr="00AB09D2">
        <w:rPr>
          <w:rFonts w:ascii="Times New Roman" w:eastAsia="Times New Roman" w:hAnsi="Times New Roman" w:cs="Times New Roman"/>
          <w:b/>
          <w:i/>
        </w:rPr>
        <w:t xml:space="preserve"> (</w:t>
      </w:r>
      <w:proofErr w:type="spellStart"/>
      <w:proofErr w:type="gramStart"/>
      <w:r w:rsidRPr="00AB09D2">
        <w:rPr>
          <w:rFonts w:ascii="Times New Roman" w:eastAsia="Times New Roman" w:hAnsi="Times New Roman" w:cs="Times New Roman"/>
          <w:b/>
          <w:i/>
        </w:rPr>
        <w:t>does</w:t>
      </w:r>
      <w:proofErr w:type="spellEnd"/>
      <w:r w:rsidRPr="00AB09D2">
        <w:rPr>
          <w:rFonts w:ascii="Times New Roman" w:eastAsia="Times New Roman" w:hAnsi="Times New Roman" w:cs="Times New Roman"/>
          <w:b/>
          <w:i/>
        </w:rPr>
        <w:t>)</w:t>
      </w:r>
      <w:r w:rsidRPr="00AB09D2">
        <w:rPr>
          <w:rFonts w:ascii="Times New Roman" w:eastAsia="Times New Roman" w:hAnsi="Times New Roman" w:cs="Times New Roman"/>
        </w:rPr>
        <w:t xml:space="preserve">  ставится</w:t>
      </w:r>
      <w:proofErr w:type="gramEnd"/>
      <w:r w:rsidRPr="00AB09D2">
        <w:rPr>
          <w:rFonts w:ascii="Times New Roman" w:eastAsia="Times New Roman" w:hAnsi="Times New Roman" w:cs="Times New Roman"/>
        </w:rPr>
        <w:t xml:space="preserve"> после подлежащего,  за ним идет частица </w:t>
      </w:r>
      <w:proofErr w:type="spellStart"/>
      <w:r w:rsidRPr="00AB09D2">
        <w:rPr>
          <w:rFonts w:ascii="Times New Roman" w:eastAsia="Times New Roman" w:hAnsi="Times New Roman" w:cs="Times New Roman"/>
          <w:b/>
          <w:i/>
        </w:rPr>
        <w:t>not</w:t>
      </w:r>
      <w:proofErr w:type="spellEnd"/>
      <w:r w:rsidRPr="00AB09D2">
        <w:rPr>
          <w:rFonts w:ascii="Times New Roman" w:eastAsia="Times New Roman" w:hAnsi="Times New Roman" w:cs="Times New Roman"/>
          <w:b/>
          <w:i/>
        </w:rPr>
        <w:t xml:space="preserve"> </w:t>
      </w:r>
      <w:r w:rsidRPr="00AB09D2">
        <w:rPr>
          <w:rFonts w:ascii="Times New Roman" w:eastAsia="Times New Roman" w:hAnsi="Times New Roman" w:cs="Times New Roman"/>
        </w:rPr>
        <w:t xml:space="preserve">  и смысловой глагол без </w:t>
      </w:r>
      <w:proofErr w:type="spellStart"/>
      <w:r w:rsidRPr="00AB09D2">
        <w:rPr>
          <w:rFonts w:ascii="Times New Roman" w:eastAsia="Times New Roman" w:hAnsi="Times New Roman" w:cs="Times New Roman"/>
          <w:i/>
        </w:rPr>
        <w:t>to</w:t>
      </w:r>
      <w:proofErr w:type="spellEnd"/>
      <w:r w:rsidRPr="00AB09D2">
        <w:rPr>
          <w:rFonts w:ascii="Times New Roman" w:eastAsia="Times New Roman" w:hAnsi="Times New Roman" w:cs="Times New Roman"/>
        </w:rPr>
        <w:t xml:space="preserve">. В разговорной речи чаще используются сокращенные формы </w:t>
      </w:r>
      <w:proofErr w:type="spellStart"/>
      <w:r w:rsidRPr="00AB09D2">
        <w:rPr>
          <w:rFonts w:ascii="Times New Roman" w:eastAsia="Times New Roman" w:hAnsi="Times New Roman" w:cs="Times New Roman"/>
          <w:b/>
          <w:i/>
        </w:rPr>
        <w:t>don't</w:t>
      </w:r>
      <w:proofErr w:type="spellEnd"/>
      <w:r w:rsidRPr="00AB09D2">
        <w:rPr>
          <w:rFonts w:ascii="Times New Roman" w:eastAsia="Times New Roman" w:hAnsi="Times New Roman" w:cs="Times New Roman"/>
        </w:rPr>
        <w:t xml:space="preserve"> и </w:t>
      </w:r>
      <w:proofErr w:type="spellStart"/>
      <w:r w:rsidRPr="00AB09D2">
        <w:rPr>
          <w:rFonts w:ascii="Times New Roman" w:eastAsia="Times New Roman" w:hAnsi="Times New Roman" w:cs="Times New Roman"/>
          <w:b/>
          <w:i/>
        </w:rPr>
        <w:t>doesn't</w:t>
      </w:r>
      <w:proofErr w:type="spellEnd"/>
      <w:r w:rsidRPr="00AB09D2">
        <w:rPr>
          <w:rFonts w:ascii="Times New Roman" w:eastAsia="Times New Roman" w:hAnsi="Times New Roman" w:cs="Times New Roman"/>
          <w:b/>
          <w:i/>
        </w:rPr>
        <w:t>.</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rPr>
        <w:tab/>
      </w:r>
      <w:proofErr w:type="gramStart"/>
      <w:r w:rsidRPr="00AB09D2">
        <w:rPr>
          <w:rFonts w:ascii="Times New Roman" w:eastAsia="Times New Roman" w:hAnsi="Times New Roman" w:cs="Times New Roman"/>
          <w:i/>
          <w:u w:val="single"/>
        </w:rPr>
        <w:t>Например</w:t>
      </w:r>
      <w:r w:rsidRPr="00AB09D2">
        <w:rPr>
          <w:rFonts w:ascii="Times New Roman" w:eastAsia="Times New Roman" w:hAnsi="Times New Roman" w:cs="Times New Roman"/>
          <w:i/>
          <w:u w:val="single"/>
          <w:lang w:val="en-US"/>
        </w:rPr>
        <w:t>:</w:t>
      </w:r>
      <w:r w:rsidRPr="00AB09D2">
        <w:rPr>
          <w:rFonts w:ascii="Times New Roman" w:eastAsia="Times New Roman" w:hAnsi="Times New Roman" w:cs="Times New Roman"/>
          <w:lang w:val="en-US"/>
        </w:rPr>
        <w:t xml:space="preserve">  I</w:t>
      </w:r>
      <w:proofErr w:type="gramEnd"/>
      <w:r w:rsidRPr="00AB09D2">
        <w:rPr>
          <w:rFonts w:ascii="Times New Roman" w:eastAsia="Times New Roman" w:hAnsi="Times New Roman" w:cs="Times New Roman"/>
          <w:lang w:val="en-US"/>
        </w:rPr>
        <w:t xml:space="preserve"> do not (don't) get up early.</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He does not (</w:t>
      </w:r>
      <w:proofErr w:type="gramStart"/>
      <w:r w:rsidRPr="00AB09D2">
        <w:rPr>
          <w:rFonts w:ascii="Times New Roman" w:eastAsia="Times New Roman" w:hAnsi="Times New Roman" w:cs="Times New Roman"/>
          <w:lang w:val="en-US"/>
        </w:rPr>
        <w:t>doesn't )</w:t>
      </w:r>
      <w:proofErr w:type="gramEnd"/>
      <w:r w:rsidRPr="00AB09D2">
        <w:rPr>
          <w:rFonts w:ascii="Times New Roman" w:eastAsia="Times New Roman" w:hAnsi="Times New Roman" w:cs="Times New Roman"/>
          <w:lang w:val="en-US"/>
        </w:rPr>
        <w:t xml:space="preserve"> like pop music.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В кратких ответах употребляется вспомогательный глагол в соответствующем лице.</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           </w:t>
      </w:r>
      <w:proofErr w:type="gramStart"/>
      <w:r w:rsidRPr="00AB09D2">
        <w:rPr>
          <w:rFonts w:ascii="Times New Roman" w:eastAsia="Times New Roman" w:hAnsi="Times New Roman" w:cs="Times New Roman"/>
          <w:i/>
          <w:u w:val="single"/>
        </w:rPr>
        <w:t>Например</w:t>
      </w:r>
      <w:proofErr w:type="gramEnd"/>
      <w:r w:rsidRPr="00AB09D2">
        <w:rPr>
          <w:rFonts w:ascii="Times New Roman" w:eastAsia="Times New Roman" w:hAnsi="Times New Roman" w:cs="Times New Roman"/>
          <w:i/>
          <w:u w:val="single"/>
          <w:lang w:val="en-US"/>
        </w:rPr>
        <w:t>:</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818"/>
        <w:gridCol w:w="4819"/>
      </w:tblGrid>
      <w:tr w:rsidR="00AB09D2" w:rsidRPr="00AB09D2" w:rsidTr="0091500F">
        <w:tc>
          <w:tcPr>
            <w:tcW w:w="4818" w:type="dxa"/>
            <w:tcBorders>
              <w:top w:val="nil"/>
              <w:left w:val="nil"/>
              <w:bottom w:val="nil"/>
              <w:right w:val="nil"/>
            </w:tcBorders>
          </w:tcPr>
          <w:p w:rsidR="00AB09D2" w:rsidRPr="00AB09D2" w:rsidRDefault="00AB09D2" w:rsidP="00AB09D2">
            <w:pPr>
              <w:widowControl w:val="0"/>
              <w:numPr>
                <w:ilvl w:val="0"/>
                <w:numId w:val="5"/>
              </w:numPr>
              <w:autoSpaceDN w:val="0"/>
              <w:adjustRightInd w:val="0"/>
              <w:spacing w:after="0" w:line="240" w:lineRule="auto"/>
              <w:ind w:left="305"/>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Do you like </w:t>
            </w:r>
            <w:proofErr w:type="gramStart"/>
            <w:r w:rsidRPr="00AB09D2">
              <w:rPr>
                <w:rFonts w:ascii="Times New Roman" w:eastAsia="Times New Roman" w:hAnsi="Times New Roman" w:cs="Times New Roman"/>
                <w:lang w:val="en-US"/>
              </w:rPr>
              <w:t>ice-cream</w:t>
            </w:r>
            <w:proofErr w:type="gramEnd"/>
            <w:r w:rsidRPr="00AB09D2">
              <w:rPr>
                <w:rFonts w:ascii="Times New Roman" w:eastAsia="Times New Roman" w:hAnsi="Times New Roman" w:cs="Times New Roman"/>
                <w:lang w:val="en-US"/>
              </w:rPr>
              <w:t>?</w:t>
            </w:r>
          </w:p>
          <w:p w:rsidR="00AB09D2" w:rsidRPr="00AB09D2" w:rsidRDefault="00AB09D2" w:rsidP="00AB09D2">
            <w:pPr>
              <w:widowControl w:val="0"/>
              <w:numPr>
                <w:ilvl w:val="0"/>
                <w:numId w:val="5"/>
              </w:numPr>
              <w:autoSpaceDN w:val="0"/>
              <w:adjustRightInd w:val="0"/>
              <w:spacing w:after="0" w:line="240" w:lineRule="auto"/>
              <w:ind w:left="305"/>
              <w:rPr>
                <w:rFonts w:ascii="Times New Roman" w:eastAsia="Times New Roman" w:hAnsi="Times New Roman" w:cs="Times New Roman"/>
                <w:lang w:val="en-US"/>
              </w:rPr>
            </w:pPr>
            <w:r w:rsidRPr="00AB09D2">
              <w:rPr>
                <w:rFonts w:ascii="Times New Roman" w:eastAsia="Times New Roman" w:hAnsi="Times New Roman" w:cs="Times New Roman"/>
                <w:lang w:val="en-US"/>
              </w:rPr>
              <w:t>Does he play the piano?</w:t>
            </w:r>
          </w:p>
        </w:tc>
        <w:tc>
          <w:tcPr>
            <w:tcW w:w="4819" w:type="dxa"/>
            <w:tcBorders>
              <w:top w:val="nil"/>
              <w:left w:val="nil"/>
              <w:bottom w:val="nil"/>
              <w:right w:val="nil"/>
            </w:tcBorders>
          </w:tcPr>
          <w:p w:rsidR="00AB09D2" w:rsidRPr="00AB09D2" w:rsidRDefault="00AB09D2" w:rsidP="00AB09D2">
            <w:pPr>
              <w:widowControl w:val="0"/>
              <w:numPr>
                <w:ilvl w:val="0"/>
                <w:numId w:val="4"/>
              </w:numPr>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Yes, I do. (No, I </w:t>
            </w:r>
            <w:proofErr w:type="gramStart"/>
            <w:r w:rsidRPr="00AB09D2">
              <w:rPr>
                <w:rFonts w:ascii="Times New Roman" w:eastAsia="Times New Roman" w:hAnsi="Times New Roman" w:cs="Times New Roman"/>
                <w:lang w:val="en-US"/>
              </w:rPr>
              <w:t>don't</w:t>
            </w:r>
            <w:proofErr w:type="gramEnd"/>
            <w:r w:rsidRPr="00AB09D2">
              <w:rPr>
                <w:rFonts w:ascii="Times New Roman" w:eastAsia="Times New Roman" w:hAnsi="Times New Roman" w:cs="Times New Roman"/>
                <w:lang w:val="en-US"/>
              </w:rPr>
              <w:t>).</w:t>
            </w:r>
          </w:p>
          <w:p w:rsidR="00AB09D2" w:rsidRPr="00AB09D2" w:rsidRDefault="00AB09D2" w:rsidP="00AB09D2">
            <w:pPr>
              <w:widowControl w:val="0"/>
              <w:numPr>
                <w:ilvl w:val="0"/>
                <w:numId w:val="4"/>
              </w:numPr>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Yes, he does. </w:t>
            </w:r>
            <w:proofErr w:type="gramStart"/>
            <w:r w:rsidRPr="00AB09D2">
              <w:rPr>
                <w:rFonts w:ascii="Times New Roman" w:eastAsia="Times New Roman" w:hAnsi="Times New Roman" w:cs="Times New Roman"/>
                <w:lang w:val="en-US"/>
              </w:rPr>
              <w:t>( No</w:t>
            </w:r>
            <w:proofErr w:type="gramEnd"/>
            <w:r w:rsidRPr="00AB09D2">
              <w:rPr>
                <w:rFonts w:ascii="Times New Roman" w:eastAsia="Times New Roman" w:hAnsi="Times New Roman" w:cs="Times New Roman"/>
                <w:lang w:val="en-US"/>
              </w:rPr>
              <w:t xml:space="preserve">, he doesn't). </w:t>
            </w:r>
          </w:p>
        </w:tc>
      </w:tr>
    </w:tbl>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eastAsia="ru-RU"/>
        </w:rPr>
      </w:pPr>
      <w:r w:rsidRPr="00AB09D2">
        <w:rPr>
          <w:rFonts w:ascii="Times New Roman" w:eastAsia="Times New Roman" w:hAnsi="Times New Roman" w:cs="Times New Roman"/>
          <w:b/>
          <w:lang w:val="en-US" w:eastAsia="ru-RU"/>
        </w:rPr>
        <w:t>Present</w:t>
      </w:r>
      <w:r w:rsidRPr="00AB09D2">
        <w:rPr>
          <w:rFonts w:ascii="Times New Roman" w:eastAsia="Times New Roman" w:hAnsi="Times New Roman" w:cs="Times New Roman"/>
          <w:b/>
          <w:lang w:eastAsia="ru-RU"/>
        </w:rPr>
        <w:t xml:space="preserve"> </w:t>
      </w:r>
      <w:proofErr w:type="gramStart"/>
      <w:r w:rsidRPr="00AB09D2">
        <w:rPr>
          <w:rFonts w:ascii="Times New Roman" w:eastAsia="Times New Roman" w:hAnsi="Times New Roman" w:cs="Times New Roman"/>
          <w:b/>
          <w:lang w:val="en-US" w:eastAsia="ru-RU"/>
        </w:rPr>
        <w:t>Indefinite</w:t>
      </w:r>
      <w:proofErr w:type="gramEnd"/>
      <w:r w:rsidRPr="00AB09D2">
        <w:rPr>
          <w:rFonts w:ascii="Times New Roman" w:eastAsia="Times New Roman" w:hAnsi="Times New Roman" w:cs="Times New Roman"/>
          <w:lang w:eastAsia="ru-RU"/>
        </w:rPr>
        <w:t xml:space="preserve"> обозначает:</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1. Обычные, повторяющиеся действия</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i/>
        </w:rPr>
        <w:tab/>
      </w:r>
      <w:proofErr w:type="gramStart"/>
      <w:r w:rsidRPr="00AB09D2">
        <w:rPr>
          <w:rFonts w:ascii="Times New Roman" w:eastAsia="Times New Roman" w:hAnsi="Times New Roman" w:cs="Times New Roman"/>
          <w:i/>
          <w:u w:val="single"/>
        </w:rPr>
        <w:t>Например</w:t>
      </w:r>
      <w:proofErr w:type="gramEnd"/>
      <w:r w:rsidRPr="00AB09D2">
        <w:rPr>
          <w:rFonts w:ascii="Times New Roman" w:eastAsia="Times New Roman" w:hAnsi="Times New Roman" w:cs="Times New Roman"/>
          <w:i/>
          <w:u w:val="single"/>
          <w:lang w:val="en-US"/>
        </w:rPr>
        <w:t>:</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818"/>
        <w:gridCol w:w="4819"/>
      </w:tblGrid>
      <w:tr w:rsidR="00AB09D2" w:rsidRPr="00AB09D2" w:rsidTr="0091500F">
        <w:tc>
          <w:tcPr>
            <w:tcW w:w="4818"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They go to the seaside every summer.</w:t>
            </w:r>
          </w:p>
        </w:tc>
        <w:tc>
          <w:tcPr>
            <w:tcW w:w="4819"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rPr>
              <w:t>- Они ездят на море каждое лето.</w:t>
            </w:r>
          </w:p>
        </w:tc>
      </w:tr>
    </w:tbl>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В этом случае могут быть использованы следующие обстоятельства: </w:t>
      </w:r>
      <w:r w:rsidRPr="00AB09D2">
        <w:rPr>
          <w:rFonts w:ascii="Times New Roman" w:eastAsia="Times New Roman" w:hAnsi="Times New Roman" w:cs="Times New Roman"/>
          <w:b/>
          <w:i/>
          <w:lang w:val="en-US"/>
        </w:rPr>
        <w:t>every</w:t>
      </w:r>
      <w:r w:rsidRPr="00AB09D2">
        <w:rPr>
          <w:rFonts w:ascii="Times New Roman" w:eastAsia="Times New Roman" w:hAnsi="Times New Roman" w:cs="Times New Roman"/>
          <w:b/>
          <w:i/>
        </w:rPr>
        <w:t xml:space="preserve"> (</w:t>
      </w:r>
      <w:r w:rsidRPr="00AB09D2">
        <w:rPr>
          <w:rFonts w:ascii="Times New Roman" w:eastAsia="Times New Roman" w:hAnsi="Times New Roman" w:cs="Times New Roman"/>
          <w:b/>
          <w:i/>
          <w:lang w:val="en-US"/>
        </w:rPr>
        <w:t>day</w:t>
      </w:r>
      <w:r w:rsidRPr="00AB09D2">
        <w:rPr>
          <w:rFonts w:ascii="Times New Roman" w:eastAsia="Times New Roman" w:hAnsi="Times New Roman" w:cs="Times New Roman"/>
          <w:b/>
          <w:i/>
        </w:rPr>
        <w:t xml:space="preserve">, </w:t>
      </w:r>
      <w:r w:rsidRPr="00AB09D2">
        <w:rPr>
          <w:rFonts w:ascii="Times New Roman" w:eastAsia="Times New Roman" w:hAnsi="Times New Roman" w:cs="Times New Roman"/>
          <w:b/>
          <w:i/>
          <w:lang w:val="en-US"/>
        </w:rPr>
        <w:t>year</w:t>
      </w:r>
      <w:r w:rsidRPr="00AB09D2">
        <w:rPr>
          <w:rFonts w:ascii="Times New Roman" w:eastAsia="Times New Roman" w:hAnsi="Times New Roman" w:cs="Times New Roman"/>
          <w:b/>
          <w:i/>
        </w:rPr>
        <w:t xml:space="preserve">), </w:t>
      </w:r>
      <w:r w:rsidRPr="00AB09D2">
        <w:rPr>
          <w:rFonts w:ascii="Times New Roman" w:eastAsia="Times New Roman" w:hAnsi="Times New Roman" w:cs="Times New Roman"/>
          <w:b/>
          <w:i/>
          <w:lang w:val="en-US"/>
        </w:rPr>
        <w:t>often</w:t>
      </w:r>
      <w:r w:rsidRPr="00AB09D2">
        <w:rPr>
          <w:rFonts w:ascii="Times New Roman" w:eastAsia="Times New Roman" w:hAnsi="Times New Roman" w:cs="Times New Roman"/>
          <w:b/>
          <w:i/>
        </w:rPr>
        <w:t xml:space="preserve">, </w:t>
      </w:r>
      <w:r w:rsidRPr="00AB09D2">
        <w:rPr>
          <w:rFonts w:ascii="Times New Roman" w:eastAsia="Times New Roman" w:hAnsi="Times New Roman" w:cs="Times New Roman"/>
          <w:b/>
          <w:i/>
          <w:lang w:val="en-US"/>
        </w:rPr>
        <w:t>usually</w:t>
      </w:r>
      <w:r w:rsidRPr="00AB09D2">
        <w:rPr>
          <w:rFonts w:ascii="Times New Roman" w:eastAsia="Times New Roman" w:hAnsi="Times New Roman" w:cs="Times New Roman"/>
          <w:b/>
          <w:i/>
        </w:rPr>
        <w:t xml:space="preserve">, </w:t>
      </w:r>
      <w:r w:rsidRPr="00AB09D2">
        <w:rPr>
          <w:rFonts w:ascii="Times New Roman" w:eastAsia="Times New Roman" w:hAnsi="Times New Roman" w:cs="Times New Roman"/>
          <w:b/>
          <w:i/>
          <w:lang w:val="en-US"/>
        </w:rPr>
        <w:t>always</w:t>
      </w:r>
      <w:r w:rsidRPr="00AB09D2">
        <w:rPr>
          <w:rFonts w:ascii="Times New Roman" w:eastAsia="Times New Roman" w:hAnsi="Times New Roman" w:cs="Times New Roman"/>
          <w:b/>
          <w:i/>
        </w:rPr>
        <w:t xml:space="preserve">, </w:t>
      </w:r>
      <w:r w:rsidRPr="00AB09D2">
        <w:rPr>
          <w:rFonts w:ascii="Times New Roman" w:eastAsia="Times New Roman" w:hAnsi="Times New Roman" w:cs="Times New Roman"/>
          <w:b/>
          <w:i/>
          <w:lang w:val="en-US"/>
        </w:rPr>
        <w:t>sometimes</w:t>
      </w:r>
      <w:r w:rsidRPr="00AB09D2">
        <w:rPr>
          <w:rFonts w:ascii="Times New Roman" w:eastAsia="Times New Roman" w:hAnsi="Times New Roman" w:cs="Times New Roman"/>
          <w:b/>
          <w:i/>
        </w:rPr>
        <w:t xml:space="preserve">, </w:t>
      </w:r>
      <w:r w:rsidRPr="00AB09D2">
        <w:rPr>
          <w:rFonts w:ascii="Times New Roman" w:eastAsia="Times New Roman" w:hAnsi="Times New Roman" w:cs="Times New Roman"/>
          <w:b/>
          <w:i/>
          <w:lang w:val="en-US"/>
        </w:rPr>
        <w:t>never</w:t>
      </w:r>
      <w:r w:rsidRPr="00AB09D2">
        <w:rPr>
          <w:rFonts w:ascii="Times New Roman" w:eastAsia="Times New Roman" w:hAnsi="Times New Roman" w:cs="Times New Roman"/>
          <w:b/>
          <w:i/>
        </w:rPr>
        <w:t xml:space="preserve">, </w:t>
      </w:r>
      <w:r w:rsidRPr="00AB09D2">
        <w:rPr>
          <w:rFonts w:ascii="Times New Roman" w:eastAsia="Times New Roman" w:hAnsi="Times New Roman" w:cs="Times New Roman"/>
          <w:b/>
          <w:i/>
          <w:lang w:val="en-US"/>
        </w:rPr>
        <w:t>as</w:t>
      </w:r>
      <w:r w:rsidRPr="00AB09D2">
        <w:rPr>
          <w:rFonts w:ascii="Times New Roman" w:eastAsia="Times New Roman" w:hAnsi="Times New Roman" w:cs="Times New Roman"/>
          <w:b/>
          <w:i/>
        </w:rPr>
        <w:t xml:space="preserve"> </w:t>
      </w:r>
      <w:r w:rsidRPr="00AB09D2">
        <w:rPr>
          <w:rFonts w:ascii="Times New Roman" w:eastAsia="Times New Roman" w:hAnsi="Times New Roman" w:cs="Times New Roman"/>
          <w:b/>
          <w:i/>
          <w:lang w:val="en-US"/>
        </w:rPr>
        <w:t>a</w:t>
      </w:r>
      <w:r w:rsidRPr="00AB09D2">
        <w:rPr>
          <w:rFonts w:ascii="Times New Roman" w:eastAsia="Times New Roman" w:hAnsi="Times New Roman" w:cs="Times New Roman"/>
          <w:b/>
          <w:i/>
        </w:rPr>
        <w:t xml:space="preserve"> </w:t>
      </w:r>
      <w:r w:rsidRPr="00AB09D2">
        <w:rPr>
          <w:rFonts w:ascii="Times New Roman" w:eastAsia="Times New Roman" w:hAnsi="Times New Roman" w:cs="Times New Roman"/>
          <w:b/>
          <w:i/>
          <w:lang w:val="en-US"/>
        </w:rPr>
        <w:t>rule</w:t>
      </w:r>
      <w:r w:rsidRPr="00AB09D2">
        <w:rPr>
          <w:rFonts w:ascii="Times New Roman" w:eastAsia="Times New Roman" w:hAnsi="Times New Roman" w:cs="Times New Roman"/>
          <w:b/>
          <w:i/>
        </w:rPr>
        <w:t xml:space="preserve">, </w:t>
      </w:r>
      <w:r w:rsidRPr="00AB09D2">
        <w:rPr>
          <w:rFonts w:ascii="Times New Roman" w:eastAsia="Times New Roman" w:hAnsi="Times New Roman" w:cs="Times New Roman"/>
          <w:b/>
          <w:i/>
          <w:lang w:val="en-US"/>
        </w:rPr>
        <w:t>every</w:t>
      </w:r>
      <w:r w:rsidRPr="00AB09D2">
        <w:rPr>
          <w:rFonts w:ascii="Times New Roman" w:eastAsia="Times New Roman" w:hAnsi="Times New Roman" w:cs="Times New Roman"/>
          <w:b/>
          <w:i/>
        </w:rPr>
        <w:t xml:space="preserve"> </w:t>
      </w:r>
      <w:r w:rsidRPr="00AB09D2">
        <w:rPr>
          <w:rFonts w:ascii="Times New Roman" w:eastAsia="Times New Roman" w:hAnsi="Times New Roman" w:cs="Times New Roman"/>
          <w:b/>
          <w:i/>
          <w:lang w:val="en-US"/>
        </w:rPr>
        <w:t>other</w:t>
      </w:r>
      <w:r w:rsidRPr="00AB09D2">
        <w:rPr>
          <w:rFonts w:ascii="Times New Roman" w:eastAsia="Times New Roman" w:hAnsi="Times New Roman" w:cs="Times New Roman"/>
          <w:b/>
          <w:i/>
        </w:rPr>
        <w:t xml:space="preserve"> </w:t>
      </w:r>
      <w:r w:rsidRPr="00AB09D2">
        <w:rPr>
          <w:rFonts w:ascii="Times New Roman" w:eastAsia="Times New Roman" w:hAnsi="Times New Roman" w:cs="Times New Roman"/>
          <w:b/>
          <w:i/>
          <w:lang w:val="en-US"/>
        </w:rPr>
        <w:t>day</w:t>
      </w:r>
      <w:r w:rsidRPr="00AB09D2">
        <w:rPr>
          <w:rFonts w:ascii="Times New Roman" w:eastAsia="Times New Roman" w:hAnsi="Times New Roman" w:cs="Times New Roman"/>
          <w:b/>
          <w:i/>
        </w:rPr>
        <w:t>,</w:t>
      </w:r>
      <w:r w:rsidRPr="00AB09D2">
        <w:rPr>
          <w:rFonts w:ascii="Times New Roman" w:eastAsia="Times New Roman" w:hAnsi="Times New Roman" w:cs="Times New Roman"/>
        </w:rPr>
        <w:t xml:space="preserve"> и т.д., которые обычно ставятся перед </w:t>
      </w:r>
      <w:r w:rsidRPr="00AB09D2">
        <w:rPr>
          <w:rFonts w:ascii="Times New Roman" w:eastAsia="Times New Roman" w:hAnsi="Times New Roman" w:cs="Times New Roman"/>
        </w:rPr>
        <w:lastRenderedPageBreak/>
        <w:t>смысловым глаголом.</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2. Действия и состояния, характеризующие человека.</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ab/>
      </w:r>
      <w:proofErr w:type="gramStart"/>
      <w:r w:rsidRPr="00AB09D2">
        <w:rPr>
          <w:rFonts w:ascii="Times New Roman" w:eastAsia="Times New Roman" w:hAnsi="Times New Roman" w:cs="Times New Roman"/>
          <w:i/>
          <w:u w:val="single"/>
        </w:rPr>
        <w:t>Например</w:t>
      </w:r>
      <w:proofErr w:type="gramEnd"/>
      <w:r w:rsidRPr="00AB09D2">
        <w:rPr>
          <w:rFonts w:ascii="Times New Roman" w:eastAsia="Times New Roman" w:hAnsi="Times New Roman" w:cs="Times New Roman"/>
          <w:i/>
          <w:u w:val="single"/>
        </w:rPr>
        <w:t>:</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She</w:t>
      </w:r>
      <w:proofErr w:type="spellEnd"/>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sings</w:t>
      </w:r>
      <w:proofErr w:type="spellEnd"/>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well</w:t>
      </w:r>
      <w:proofErr w:type="spellEnd"/>
      <w:r w:rsidRPr="00AB09D2">
        <w:rPr>
          <w:rFonts w:ascii="Times New Roman" w:eastAsia="Times New Roman" w:hAnsi="Times New Roman" w:cs="Times New Roman"/>
        </w:rPr>
        <w:t>.</w:t>
      </w:r>
      <w:r w:rsidRPr="00AB09D2">
        <w:rPr>
          <w:rFonts w:ascii="Times New Roman" w:eastAsia="Times New Roman" w:hAnsi="Times New Roman" w:cs="Times New Roman"/>
        </w:rPr>
        <w:tab/>
      </w:r>
      <w:r w:rsidRPr="00AB09D2">
        <w:rPr>
          <w:rFonts w:ascii="Times New Roman" w:eastAsia="Times New Roman" w:hAnsi="Times New Roman" w:cs="Times New Roman"/>
        </w:rPr>
        <w:tab/>
        <w:t xml:space="preserve"> - Она хорошо поет.</w:t>
      </w: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rPr>
      </w:pP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rPr>
      </w:pPr>
      <w:r w:rsidRPr="00AB09D2">
        <w:rPr>
          <w:rFonts w:ascii="Times New Roman" w:eastAsia="Times New Roman" w:hAnsi="Times New Roman" w:cs="Times New Roman"/>
        </w:rPr>
        <w:t>3. Общепринятые истины.</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ab/>
      </w:r>
      <w:proofErr w:type="gramStart"/>
      <w:r w:rsidRPr="00AB09D2">
        <w:rPr>
          <w:rFonts w:ascii="Times New Roman" w:eastAsia="Times New Roman" w:hAnsi="Times New Roman" w:cs="Times New Roman"/>
          <w:i/>
          <w:u w:val="single"/>
        </w:rPr>
        <w:t>Например</w:t>
      </w:r>
      <w:proofErr w:type="gramEnd"/>
      <w:r w:rsidRPr="00AB09D2">
        <w:rPr>
          <w:rFonts w:ascii="Times New Roman" w:eastAsia="Times New Roman" w:hAnsi="Times New Roman" w:cs="Times New Roman"/>
          <w:i/>
          <w:u w:val="single"/>
        </w:rPr>
        <w:t>:</w:t>
      </w:r>
      <w:r w:rsidRPr="00AB09D2">
        <w:rPr>
          <w:rFonts w:ascii="Times New Roman" w:eastAsia="Times New Roman" w:hAnsi="Times New Roman" w:cs="Times New Roman"/>
        </w:rPr>
        <w:t xml:space="preserve"> </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818"/>
        <w:gridCol w:w="4819"/>
      </w:tblGrid>
      <w:tr w:rsidR="00AB09D2" w:rsidRPr="00AB09D2" w:rsidTr="0091500F">
        <w:tc>
          <w:tcPr>
            <w:tcW w:w="4818"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The earth goes round the sun.</w:t>
            </w:r>
          </w:p>
        </w:tc>
        <w:tc>
          <w:tcPr>
            <w:tcW w:w="4819"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Земля вращается вокруг солнца.</w:t>
            </w:r>
          </w:p>
        </w:tc>
      </w:tr>
      <w:tr w:rsidR="00AB09D2" w:rsidRPr="00AB09D2" w:rsidTr="0091500F">
        <w:tc>
          <w:tcPr>
            <w:tcW w:w="4818"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Doctors treat patients.</w:t>
            </w:r>
          </w:p>
        </w:tc>
        <w:tc>
          <w:tcPr>
            <w:tcW w:w="4819"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 - Врачи</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rPr>
              <w:t>лечат</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rPr>
              <w:t>пациентов</w:t>
            </w:r>
            <w:r w:rsidRPr="00AB09D2">
              <w:rPr>
                <w:rFonts w:ascii="Times New Roman" w:eastAsia="Times New Roman" w:hAnsi="Times New Roman" w:cs="Times New Roman"/>
                <w:lang w:val="en-US"/>
              </w:rPr>
              <w:t>.</w:t>
            </w:r>
          </w:p>
        </w:tc>
      </w:tr>
    </w:tbl>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eastAsia="ru-RU"/>
        </w:rPr>
      </w:pPr>
      <w:r w:rsidRPr="00AB09D2">
        <w:rPr>
          <w:rFonts w:ascii="Times New Roman" w:eastAsia="Times New Roman" w:hAnsi="Times New Roman" w:cs="Times New Roman"/>
          <w:lang w:eastAsia="ru-RU"/>
        </w:rPr>
        <w:t xml:space="preserve">4. Действия, происходящие в настоящий момент (с глаголами, не употребляющимися в </w:t>
      </w:r>
      <w:proofErr w:type="spellStart"/>
      <w:proofErr w:type="gramStart"/>
      <w:r w:rsidRPr="00AB09D2">
        <w:rPr>
          <w:rFonts w:ascii="Times New Roman" w:eastAsia="Times New Roman" w:hAnsi="Times New Roman" w:cs="Times New Roman"/>
          <w:lang w:eastAsia="ru-RU"/>
        </w:rPr>
        <w:t>Continuous</w:t>
      </w:r>
      <w:proofErr w:type="spellEnd"/>
      <w:r w:rsidRPr="00AB09D2">
        <w:rPr>
          <w:rFonts w:ascii="Times New Roman" w:eastAsia="Times New Roman" w:hAnsi="Times New Roman" w:cs="Times New Roman"/>
          <w:lang w:eastAsia="ru-RU"/>
        </w:rPr>
        <w:t xml:space="preserve"> )</w:t>
      </w:r>
      <w:proofErr w:type="gramEnd"/>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b/>
          <w:bCs/>
          <w:lang w:val="en-US"/>
        </w:rPr>
      </w:pPr>
      <w:proofErr w:type="gramStart"/>
      <w:r w:rsidRPr="00AB09D2">
        <w:rPr>
          <w:rFonts w:ascii="Times New Roman" w:eastAsia="Times New Roman" w:hAnsi="Times New Roman" w:cs="Times New Roman"/>
          <w:b/>
          <w:bCs/>
          <w:lang w:val="en-US"/>
        </w:rPr>
        <w:t>see</w:t>
      </w:r>
      <w:proofErr w:type="gramEnd"/>
      <w:r w:rsidRPr="00AB09D2">
        <w:rPr>
          <w:rFonts w:ascii="Times New Roman" w:eastAsia="Times New Roman" w:hAnsi="Times New Roman" w:cs="Times New Roman"/>
          <w:b/>
          <w:bCs/>
          <w:lang w:val="en-US"/>
        </w:rPr>
        <w:t xml:space="preserve">           love      respect     want     know           seem        believe     agree</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b/>
          <w:bCs/>
          <w:lang w:val="en-US"/>
        </w:rPr>
      </w:pPr>
      <w:proofErr w:type="gramStart"/>
      <w:r w:rsidRPr="00AB09D2">
        <w:rPr>
          <w:rFonts w:ascii="Times New Roman" w:eastAsia="Times New Roman" w:hAnsi="Times New Roman" w:cs="Times New Roman"/>
          <w:b/>
          <w:bCs/>
          <w:lang w:val="en-US"/>
        </w:rPr>
        <w:t>hear</w:t>
      </w:r>
      <w:proofErr w:type="gramEnd"/>
      <w:r w:rsidRPr="00AB09D2">
        <w:rPr>
          <w:rFonts w:ascii="Times New Roman" w:eastAsia="Times New Roman" w:hAnsi="Times New Roman" w:cs="Times New Roman"/>
          <w:b/>
          <w:bCs/>
          <w:lang w:val="en-US"/>
        </w:rPr>
        <w:tab/>
        <w:t xml:space="preserve">      like       dislike      wish     understand  mean       recognize  allow</w:t>
      </w: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b/>
          <w:bCs/>
          <w:lang w:val="en-US"/>
        </w:rPr>
      </w:pPr>
      <w:proofErr w:type="gramStart"/>
      <w:r w:rsidRPr="00AB09D2">
        <w:rPr>
          <w:rFonts w:ascii="Times New Roman" w:eastAsia="Times New Roman" w:hAnsi="Times New Roman" w:cs="Times New Roman"/>
          <w:b/>
          <w:bCs/>
          <w:lang w:val="en-US"/>
        </w:rPr>
        <w:t>notice</w:t>
      </w:r>
      <w:proofErr w:type="gramEnd"/>
      <w:r w:rsidRPr="00AB09D2">
        <w:rPr>
          <w:rFonts w:ascii="Times New Roman" w:eastAsia="Times New Roman" w:hAnsi="Times New Roman" w:cs="Times New Roman"/>
          <w:b/>
          <w:bCs/>
          <w:lang w:val="en-US"/>
        </w:rPr>
        <w:t xml:space="preserve">      hate       prefer     desire    suppose      remember  refuse     belong</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i/>
          <w:lang w:val="en-US"/>
        </w:rPr>
        <w:tab/>
      </w:r>
      <w:proofErr w:type="gramStart"/>
      <w:r w:rsidRPr="00AB09D2">
        <w:rPr>
          <w:rFonts w:ascii="Times New Roman" w:eastAsia="Times New Roman" w:hAnsi="Times New Roman" w:cs="Times New Roman"/>
          <w:i/>
          <w:u w:val="single"/>
        </w:rPr>
        <w:t>Например</w:t>
      </w:r>
      <w:proofErr w:type="gramEnd"/>
      <w:r w:rsidRPr="00AB09D2">
        <w:rPr>
          <w:rFonts w:ascii="Times New Roman" w:eastAsia="Times New Roman" w:hAnsi="Times New Roman" w:cs="Times New Roman"/>
          <w:i/>
          <w:u w:val="single"/>
          <w:lang w:val="en-US"/>
        </w:rPr>
        <w:t>:</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818"/>
        <w:gridCol w:w="4819"/>
      </w:tblGrid>
      <w:tr w:rsidR="00AB09D2" w:rsidRPr="00AB09D2" w:rsidTr="0091500F">
        <w:tc>
          <w:tcPr>
            <w:tcW w:w="4818"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lang w:val="en-US"/>
              </w:rPr>
              <w:t xml:space="preserve"> I see Nick in the street. </w:t>
            </w:r>
            <w:proofErr w:type="spellStart"/>
            <w:r w:rsidRPr="00AB09D2">
              <w:rPr>
                <w:rFonts w:ascii="Times New Roman" w:eastAsia="Times New Roman" w:hAnsi="Times New Roman" w:cs="Times New Roman"/>
              </w:rPr>
              <w:t>He</w:t>
            </w:r>
            <w:proofErr w:type="spellEnd"/>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is</w:t>
            </w:r>
            <w:proofErr w:type="spellEnd"/>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going</w:t>
            </w:r>
            <w:proofErr w:type="spellEnd"/>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home</w:t>
            </w:r>
            <w:proofErr w:type="spellEnd"/>
            <w:r w:rsidRPr="00AB09D2">
              <w:rPr>
                <w:rFonts w:ascii="Times New Roman" w:eastAsia="Times New Roman" w:hAnsi="Times New Roman" w:cs="Times New Roman"/>
              </w:rPr>
              <w:t>.</w:t>
            </w:r>
          </w:p>
        </w:tc>
        <w:tc>
          <w:tcPr>
            <w:tcW w:w="4819"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Я вижу Николая на улице. Он идет домой.</w:t>
            </w:r>
          </w:p>
        </w:tc>
      </w:tr>
    </w:tbl>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eastAsia="ru-RU"/>
        </w:rPr>
      </w:pPr>
      <w:proofErr w:type="spellStart"/>
      <w:proofErr w:type="gramStart"/>
      <w:r w:rsidRPr="00AB09D2">
        <w:rPr>
          <w:rFonts w:ascii="Times New Roman" w:eastAsia="Times New Roman" w:hAnsi="Times New Roman" w:cs="Times New Roman"/>
          <w:b/>
          <w:lang w:eastAsia="ru-RU"/>
        </w:rPr>
        <w:t>Have</w:t>
      </w:r>
      <w:proofErr w:type="spellEnd"/>
      <w:r w:rsidRPr="00AB09D2">
        <w:rPr>
          <w:rFonts w:ascii="Times New Roman" w:eastAsia="Times New Roman" w:hAnsi="Times New Roman" w:cs="Times New Roman"/>
          <w:lang w:eastAsia="ru-RU"/>
        </w:rPr>
        <w:t xml:space="preserve">  (</w:t>
      </w:r>
      <w:proofErr w:type="gramEnd"/>
      <w:r w:rsidRPr="00AB09D2">
        <w:rPr>
          <w:rFonts w:ascii="Times New Roman" w:eastAsia="Times New Roman" w:hAnsi="Times New Roman" w:cs="Times New Roman"/>
          <w:lang w:eastAsia="ru-RU"/>
        </w:rPr>
        <w:t>в значении «обладать»)</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ab/>
      </w:r>
      <w:proofErr w:type="gramStart"/>
      <w:r w:rsidRPr="00AB09D2">
        <w:rPr>
          <w:rFonts w:ascii="Times New Roman" w:eastAsia="Times New Roman" w:hAnsi="Times New Roman" w:cs="Times New Roman"/>
          <w:i/>
          <w:u w:val="single"/>
        </w:rPr>
        <w:t>Например</w:t>
      </w:r>
      <w:proofErr w:type="gramEnd"/>
      <w:r w:rsidRPr="00AB09D2">
        <w:rPr>
          <w:rFonts w:ascii="Times New Roman" w:eastAsia="Times New Roman" w:hAnsi="Times New Roman" w:cs="Times New Roman"/>
          <w:i/>
          <w:u w:val="single"/>
        </w:rPr>
        <w:t xml:space="preserve">: </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818"/>
        <w:gridCol w:w="4819"/>
      </w:tblGrid>
      <w:tr w:rsidR="00AB09D2" w:rsidRPr="00AB09D2" w:rsidTr="0091500F">
        <w:tc>
          <w:tcPr>
            <w:tcW w:w="4818"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I </w:t>
            </w:r>
            <w:proofErr w:type="spellStart"/>
            <w:r w:rsidRPr="00AB09D2">
              <w:rPr>
                <w:rFonts w:ascii="Times New Roman" w:eastAsia="Times New Roman" w:hAnsi="Times New Roman" w:cs="Times New Roman"/>
              </w:rPr>
              <w:t>have</w:t>
            </w:r>
            <w:proofErr w:type="spellEnd"/>
            <w:r w:rsidRPr="00AB09D2">
              <w:rPr>
                <w:rFonts w:ascii="Times New Roman" w:eastAsia="Times New Roman" w:hAnsi="Times New Roman" w:cs="Times New Roman"/>
              </w:rPr>
              <w:t xml:space="preserve"> a </w:t>
            </w:r>
            <w:proofErr w:type="spellStart"/>
            <w:r w:rsidRPr="00AB09D2">
              <w:rPr>
                <w:rFonts w:ascii="Times New Roman" w:eastAsia="Times New Roman" w:hAnsi="Times New Roman" w:cs="Times New Roman"/>
              </w:rPr>
              <w:t>pen</w:t>
            </w:r>
            <w:proofErr w:type="spellEnd"/>
            <w:r w:rsidRPr="00AB09D2">
              <w:rPr>
                <w:rFonts w:ascii="Times New Roman" w:eastAsia="Times New Roman" w:hAnsi="Times New Roman" w:cs="Times New Roman"/>
              </w:rPr>
              <w:t>.</w:t>
            </w:r>
          </w:p>
        </w:tc>
        <w:tc>
          <w:tcPr>
            <w:tcW w:w="4819"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У меня есть ручка.</w:t>
            </w:r>
          </w:p>
        </w:tc>
      </w:tr>
    </w:tbl>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  </w:t>
      </w:r>
      <w:r w:rsidRPr="00AB09D2">
        <w:rPr>
          <w:rFonts w:ascii="Times New Roman" w:eastAsia="Times New Roman" w:hAnsi="Times New Roman" w:cs="Times New Roman"/>
          <w:b/>
        </w:rPr>
        <w:t>но:</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818"/>
        <w:gridCol w:w="4819"/>
      </w:tblGrid>
      <w:tr w:rsidR="00AB09D2" w:rsidRPr="00AB09D2" w:rsidTr="0091500F">
        <w:tc>
          <w:tcPr>
            <w:tcW w:w="4818"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I am having breakfast now.</w:t>
            </w:r>
          </w:p>
        </w:tc>
        <w:tc>
          <w:tcPr>
            <w:tcW w:w="4819"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Я сейчас завтракаю.</w:t>
            </w:r>
          </w:p>
        </w:tc>
      </w:tr>
    </w:tbl>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   </w:t>
      </w:r>
      <w:r w:rsidRPr="00AB09D2">
        <w:rPr>
          <w:rFonts w:ascii="Times New Roman" w:eastAsia="Times New Roman" w:hAnsi="Times New Roman" w:cs="Times New Roman"/>
        </w:rPr>
        <w:tab/>
      </w:r>
      <w:r w:rsidRPr="00AB09D2">
        <w:rPr>
          <w:rFonts w:ascii="Times New Roman" w:eastAsia="Times New Roman" w:hAnsi="Times New Roman" w:cs="Times New Roman"/>
        </w:rPr>
        <w:tab/>
      </w:r>
      <w:r w:rsidRPr="00AB09D2">
        <w:rPr>
          <w:rFonts w:ascii="Times New Roman" w:eastAsia="Times New Roman" w:hAnsi="Times New Roman" w:cs="Times New Roman"/>
        </w:rPr>
        <w:tab/>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proofErr w:type="spellStart"/>
      <w:proofErr w:type="gramStart"/>
      <w:r w:rsidRPr="00AB09D2">
        <w:rPr>
          <w:rFonts w:ascii="Times New Roman" w:eastAsia="Times New Roman" w:hAnsi="Times New Roman" w:cs="Times New Roman"/>
          <w:b/>
        </w:rPr>
        <w:t>Think</w:t>
      </w:r>
      <w:proofErr w:type="spellEnd"/>
      <w:r w:rsidRPr="00AB09D2">
        <w:rPr>
          <w:rFonts w:ascii="Times New Roman" w:eastAsia="Times New Roman" w:hAnsi="Times New Roman" w:cs="Times New Roman"/>
          <w:b/>
        </w:rPr>
        <w:t xml:space="preserve">  </w:t>
      </w:r>
      <w:r w:rsidRPr="00AB09D2">
        <w:rPr>
          <w:rFonts w:ascii="Times New Roman" w:eastAsia="Times New Roman" w:hAnsi="Times New Roman" w:cs="Times New Roman"/>
        </w:rPr>
        <w:t>(</w:t>
      </w:r>
      <w:proofErr w:type="gramEnd"/>
      <w:r w:rsidRPr="00AB09D2">
        <w:rPr>
          <w:rFonts w:ascii="Times New Roman" w:eastAsia="Times New Roman" w:hAnsi="Times New Roman" w:cs="Times New Roman"/>
        </w:rPr>
        <w:t>в значении «полагать, считать»)</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ab/>
      </w:r>
      <w:proofErr w:type="gramStart"/>
      <w:r w:rsidRPr="00AB09D2">
        <w:rPr>
          <w:rFonts w:ascii="Times New Roman" w:eastAsia="Times New Roman" w:hAnsi="Times New Roman" w:cs="Times New Roman"/>
          <w:i/>
          <w:u w:val="single"/>
        </w:rPr>
        <w:t>Например</w:t>
      </w:r>
      <w:proofErr w:type="gramEnd"/>
      <w:r w:rsidRPr="00AB09D2">
        <w:rPr>
          <w:rFonts w:ascii="Times New Roman" w:eastAsia="Times New Roman" w:hAnsi="Times New Roman" w:cs="Times New Roman"/>
          <w:i/>
          <w:u w:val="single"/>
        </w:rPr>
        <w:t>:</w:t>
      </w:r>
      <w:r w:rsidRPr="00AB09D2">
        <w:rPr>
          <w:rFonts w:ascii="Times New Roman" w:eastAsia="Times New Roman" w:hAnsi="Times New Roman" w:cs="Times New Roman"/>
        </w:rPr>
        <w:t xml:space="preserve"> </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818"/>
        <w:gridCol w:w="4819"/>
      </w:tblGrid>
      <w:tr w:rsidR="00AB09D2" w:rsidRPr="00AB09D2" w:rsidTr="0091500F">
        <w:tc>
          <w:tcPr>
            <w:tcW w:w="4818"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What do you think about it?</w:t>
            </w:r>
          </w:p>
        </w:tc>
        <w:tc>
          <w:tcPr>
            <w:tcW w:w="4819" w:type="dxa"/>
            <w:tcBorders>
              <w:top w:val="nil"/>
              <w:left w:val="nil"/>
              <w:bottom w:val="nil"/>
              <w:right w:val="nil"/>
            </w:tcBorders>
          </w:tcPr>
          <w:p w:rsidR="00AB09D2" w:rsidRPr="00AB09D2" w:rsidRDefault="00AB09D2" w:rsidP="00AB09D2">
            <w:pPr>
              <w:widowControl w:val="0"/>
              <w:numPr>
                <w:ilvl w:val="0"/>
                <w:numId w:val="3"/>
              </w:numPr>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Что ты об этом думаешь?</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(нас интересует мнение человека)</w:t>
            </w:r>
          </w:p>
        </w:tc>
      </w:tr>
    </w:tbl>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   </w:t>
      </w:r>
      <w:r w:rsidRPr="00AB09D2">
        <w:rPr>
          <w:rFonts w:ascii="Times New Roman" w:eastAsia="Times New Roman" w:hAnsi="Times New Roman" w:cs="Times New Roman"/>
          <w:b/>
        </w:rPr>
        <w:t>но:</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818"/>
        <w:gridCol w:w="4819"/>
      </w:tblGrid>
      <w:tr w:rsidR="00AB09D2" w:rsidRPr="00AB09D2" w:rsidTr="0091500F">
        <w:tc>
          <w:tcPr>
            <w:tcW w:w="4818"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lang w:val="en-US"/>
              </w:rPr>
              <w:t xml:space="preserve">What are you thinking </w:t>
            </w:r>
            <w:proofErr w:type="gramStart"/>
            <w:r w:rsidRPr="00AB09D2">
              <w:rPr>
                <w:rFonts w:ascii="Times New Roman" w:eastAsia="Times New Roman" w:hAnsi="Times New Roman" w:cs="Times New Roman"/>
                <w:lang w:val="en-US"/>
              </w:rPr>
              <w:t>about</w:t>
            </w:r>
            <w:proofErr w:type="gramEnd"/>
            <w:r w:rsidRPr="00AB09D2">
              <w:rPr>
                <w:rFonts w:ascii="Times New Roman" w:eastAsia="Times New Roman" w:hAnsi="Times New Roman" w:cs="Times New Roman"/>
                <w:lang w:val="en-US"/>
              </w:rPr>
              <w:t xml:space="preserve">? </w:t>
            </w:r>
            <w:proofErr w:type="spellStart"/>
            <w:r w:rsidRPr="00AB09D2">
              <w:rPr>
                <w:rFonts w:ascii="Times New Roman" w:eastAsia="Times New Roman" w:hAnsi="Times New Roman" w:cs="Times New Roman"/>
              </w:rPr>
              <w:t>You</w:t>
            </w:r>
            <w:proofErr w:type="spellEnd"/>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are</w:t>
            </w:r>
            <w:proofErr w:type="spellEnd"/>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so</w:t>
            </w:r>
            <w:proofErr w:type="spellEnd"/>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sad</w:t>
            </w:r>
            <w:proofErr w:type="spellEnd"/>
            <w:r w:rsidRPr="00AB09D2">
              <w:rPr>
                <w:rFonts w:ascii="Times New Roman" w:eastAsia="Times New Roman" w:hAnsi="Times New Roman" w:cs="Times New Roman"/>
              </w:rPr>
              <w:t>!</w:t>
            </w:r>
          </w:p>
        </w:tc>
        <w:tc>
          <w:tcPr>
            <w:tcW w:w="4819"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 О чем ты думаешь? Ты такой грустный! </w:t>
            </w:r>
            <w:proofErr w:type="gramStart"/>
            <w:r w:rsidRPr="00AB09D2">
              <w:rPr>
                <w:rFonts w:ascii="Times New Roman" w:eastAsia="Times New Roman" w:hAnsi="Times New Roman" w:cs="Times New Roman"/>
              </w:rPr>
              <w:t>( нам</w:t>
            </w:r>
            <w:proofErr w:type="gramEnd"/>
            <w:r w:rsidRPr="00AB09D2">
              <w:rPr>
                <w:rFonts w:ascii="Times New Roman" w:eastAsia="Times New Roman" w:hAnsi="Times New Roman" w:cs="Times New Roman"/>
              </w:rPr>
              <w:t xml:space="preserve"> интересен процесс размышления, а не мнение)</w:t>
            </w:r>
          </w:p>
        </w:tc>
      </w:tr>
    </w:tbl>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eastAsia="ru-RU"/>
        </w:rPr>
      </w:pPr>
      <w:r w:rsidRPr="00AB09D2">
        <w:rPr>
          <w:rFonts w:ascii="Times New Roman" w:eastAsia="Times New Roman" w:hAnsi="Times New Roman" w:cs="Times New Roman"/>
          <w:lang w:eastAsia="ru-RU"/>
        </w:rPr>
        <w:t>5. Действие, которое произойдет в будущем, в придаточных предложениях времени (</w:t>
      </w:r>
      <w:proofErr w:type="gramStart"/>
      <w:r w:rsidRPr="00AB09D2">
        <w:rPr>
          <w:rFonts w:ascii="Times New Roman" w:eastAsia="Times New Roman" w:hAnsi="Times New Roman" w:cs="Times New Roman"/>
          <w:lang w:eastAsia="ru-RU"/>
        </w:rPr>
        <w:t>после  союзов</w:t>
      </w:r>
      <w:proofErr w:type="gramEnd"/>
      <w:r w:rsidRPr="00AB09D2">
        <w:rPr>
          <w:rFonts w:ascii="Times New Roman" w:eastAsia="Times New Roman" w:hAnsi="Times New Roman" w:cs="Times New Roman"/>
          <w:lang w:eastAsia="ru-RU"/>
        </w:rPr>
        <w:t xml:space="preserve"> </w:t>
      </w:r>
      <w:proofErr w:type="spellStart"/>
      <w:r w:rsidRPr="00AB09D2">
        <w:rPr>
          <w:rFonts w:ascii="Times New Roman" w:eastAsia="Times New Roman" w:hAnsi="Times New Roman" w:cs="Times New Roman"/>
          <w:b/>
          <w:i/>
          <w:lang w:eastAsia="ru-RU"/>
        </w:rPr>
        <w:t>when</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after</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before</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till</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until</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as</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soon</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as</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as</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long</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as</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by</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the</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time</w:t>
      </w:r>
      <w:proofErr w:type="spellEnd"/>
      <w:r w:rsidRPr="00AB09D2">
        <w:rPr>
          <w:rFonts w:ascii="Times New Roman" w:eastAsia="Times New Roman" w:hAnsi="Times New Roman" w:cs="Times New Roman"/>
          <w:lang w:eastAsia="ru-RU"/>
        </w:rPr>
        <w:t xml:space="preserve">), условия (после союзов </w:t>
      </w:r>
      <w:proofErr w:type="spellStart"/>
      <w:r w:rsidRPr="00AB09D2">
        <w:rPr>
          <w:rFonts w:ascii="Times New Roman" w:eastAsia="Times New Roman" w:hAnsi="Times New Roman" w:cs="Times New Roman"/>
          <w:lang w:eastAsia="ru-RU"/>
        </w:rPr>
        <w:t>i</w:t>
      </w:r>
      <w:r w:rsidRPr="00AB09D2">
        <w:rPr>
          <w:rFonts w:ascii="Times New Roman" w:eastAsia="Times New Roman" w:hAnsi="Times New Roman" w:cs="Times New Roman"/>
          <w:b/>
          <w:i/>
          <w:lang w:eastAsia="ru-RU"/>
        </w:rPr>
        <w:t>f</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unless</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in</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case</w:t>
      </w:r>
      <w:proofErr w:type="spellEnd"/>
      <w:r w:rsidRPr="00AB09D2">
        <w:rPr>
          <w:rFonts w:ascii="Times New Roman" w:eastAsia="Times New Roman" w:hAnsi="Times New Roman" w:cs="Times New Roman"/>
          <w:lang w:eastAsia="ru-RU"/>
        </w:rPr>
        <w:t xml:space="preserve">) и уступки (после союзов </w:t>
      </w:r>
      <w:proofErr w:type="spellStart"/>
      <w:r w:rsidRPr="00AB09D2">
        <w:rPr>
          <w:rFonts w:ascii="Times New Roman" w:eastAsia="Times New Roman" w:hAnsi="Times New Roman" w:cs="Times New Roman"/>
          <w:b/>
          <w:i/>
          <w:lang w:eastAsia="ru-RU"/>
        </w:rPr>
        <w:t>even</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if</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even</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though</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whatever</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whenever</w:t>
      </w:r>
      <w:proofErr w:type="spellEnd"/>
      <w:r w:rsidRPr="00AB09D2">
        <w:rPr>
          <w:rFonts w:ascii="Times New Roman" w:eastAsia="Times New Roman" w:hAnsi="Times New Roman" w:cs="Times New Roman"/>
          <w:b/>
          <w:i/>
          <w:lang w:eastAsia="ru-RU"/>
        </w:rPr>
        <w:t xml:space="preserve">, </w:t>
      </w:r>
      <w:proofErr w:type="spellStart"/>
      <w:r w:rsidRPr="00AB09D2">
        <w:rPr>
          <w:rFonts w:ascii="Times New Roman" w:eastAsia="Times New Roman" w:hAnsi="Times New Roman" w:cs="Times New Roman"/>
          <w:b/>
          <w:i/>
          <w:lang w:eastAsia="ru-RU"/>
        </w:rPr>
        <w:t>however</w:t>
      </w:r>
      <w:proofErr w:type="spellEnd"/>
      <w:r w:rsidRPr="00AB09D2">
        <w:rPr>
          <w:rFonts w:ascii="Times New Roman" w:eastAsia="Times New Roman" w:hAnsi="Times New Roman" w:cs="Times New Roman"/>
          <w:lang w:eastAsia="ru-RU"/>
        </w:rPr>
        <w:t>).</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ab/>
      </w:r>
      <w:proofErr w:type="gramStart"/>
      <w:r w:rsidRPr="00AB09D2">
        <w:rPr>
          <w:rFonts w:ascii="Times New Roman" w:eastAsia="Times New Roman" w:hAnsi="Times New Roman" w:cs="Times New Roman"/>
          <w:i/>
          <w:u w:val="single"/>
        </w:rPr>
        <w:t>Например</w:t>
      </w:r>
      <w:proofErr w:type="gramEnd"/>
      <w:r w:rsidRPr="00AB09D2">
        <w:rPr>
          <w:rFonts w:ascii="Times New Roman" w:eastAsia="Times New Roman" w:hAnsi="Times New Roman" w:cs="Times New Roman"/>
          <w:i/>
          <w:u w:val="single"/>
        </w:rPr>
        <w:t>:</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818"/>
        <w:gridCol w:w="4819"/>
      </w:tblGrid>
      <w:tr w:rsidR="00AB09D2" w:rsidRPr="00AB09D2" w:rsidTr="0091500F">
        <w:tc>
          <w:tcPr>
            <w:tcW w:w="4818"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roofErr w:type="gramStart"/>
            <w:r w:rsidRPr="00AB09D2">
              <w:rPr>
                <w:rFonts w:ascii="Times New Roman" w:eastAsia="Times New Roman" w:hAnsi="Times New Roman" w:cs="Times New Roman"/>
                <w:lang w:val="en-US"/>
              </w:rPr>
              <w:t>We’ll</w:t>
            </w:r>
            <w:proofErr w:type="gramEnd"/>
            <w:r w:rsidRPr="00AB09D2">
              <w:rPr>
                <w:rFonts w:ascii="Times New Roman" w:eastAsia="Times New Roman" w:hAnsi="Times New Roman" w:cs="Times New Roman"/>
                <w:lang w:val="en-US"/>
              </w:rPr>
              <w:t xml:space="preserve"> have dinner as soon as Father comes.</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If the weather is fine </w:t>
            </w:r>
            <w:proofErr w:type="gramStart"/>
            <w:r w:rsidRPr="00AB09D2">
              <w:rPr>
                <w:rFonts w:ascii="Times New Roman" w:eastAsia="Times New Roman" w:hAnsi="Times New Roman" w:cs="Times New Roman"/>
                <w:lang w:val="en-US"/>
              </w:rPr>
              <w:t>tomorrow</w:t>
            </w:r>
            <w:proofErr w:type="gramEnd"/>
            <w:r w:rsidRPr="00AB09D2">
              <w:rPr>
                <w:rFonts w:ascii="Times New Roman" w:eastAsia="Times New Roman" w:hAnsi="Times New Roman" w:cs="Times New Roman"/>
                <w:lang w:val="en-US"/>
              </w:rPr>
              <w:t xml:space="preserve"> we’ll go for a walk.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I </w:t>
            </w:r>
            <w:proofErr w:type="gramStart"/>
            <w:r w:rsidRPr="00AB09D2">
              <w:rPr>
                <w:rFonts w:ascii="Times New Roman" w:eastAsia="Times New Roman" w:hAnsi="Times New Roman" w:cs="Times New Roman"/>
                <w:lang w:val="en-US"/>
              </w:rPr>
              <w:t>won’t</w:t>
            </w:r>
            <w:proofErr w:type="gramEnd"/>
            <w:r w:rsidRPr="00AB09D2">
              <w:rPr>
                <w:rFonts w:ascii="Times New Roman" w:eastAsia="Times New Roman" w:hAnsi="Times New Roman" w:cs="Times New Roman"/>
                <w:lang w:val="en-US"/>
              </w:rPr>
              <w:t xml:space="preserve"> believe him whatever he says.</w:t>
            </w:r>
          </w:p>
        </w:tc>
        <w:tc>
          <w:tcPr>
            <w:tcW w:w="4819" w:type="dxa"/>
            <w:tcBorders>
              <w:top w:val="nil"/>
              <w:left w:val="nil"/>
              <w:bottom w:val="nil"/>
              <w:right w:val="nil"/>
            </w:tcBorders>
          </w:tcPr>
          <w:p w:rsidR="00AB09D2" w:rsidRPr="00AB09D2" w:rsidRDefault="00AB09D2" w:rsidP="00AB09D2">
            <w:pPr>
              <w:widowControl w:val="0"/>
              <w:numPr>
                <w:ilvl w:val="0"/>
                <w:numId w:val="2"/>
              </w:numPr>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Мы будем обедать, как только придет отец.</w:t>
            </w:r>
          </w:p>
          <w:p w:rsidR="00AB09D2" w:rsidRPr="00AB09D2" w:rsidRDefault="00AB09D2" w:rsidP="00AB09D2">
            <w:pPr>
              <w:widowControl w:val="0"/>
              <w:numPr>
                <w:ilvl w:val="0"/>
                <w:numId w:val="2"/>
              </w:numPr>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Если завтра будет хорошая погода, мы пойдем гулять.</w:t>
            </w:r>
          </w:p>
          <w:p w:rsidR="00AB09D2" w:rsidRPr="00AB09D2" w:rsidRDefault="00AB09D2" w:rsidP="00AB09D2">
            <w:pPr>
              <w:widowControl w:val="0"/>
              <w:numPr>
                <w:ilvl w:val="0"/>
                <w:numId w:val="2"/>
              </w:numPr>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Я не поверю ему, что </w:t>
            </w:r>
            <w:proofErr w:type="gramStart"/>
            <w:r w:rsidRPr="00AB09D2">
              <w:rPr>
                <w:rFonts w:ascii="Times New Roman" w:eastAsia="Times New Roman" w:hAnsi="Times New Roman" w:cs="Times New Roman"/>
              </w:rPr>
              <w:t>бы  он</w:t>
            </w:r>
            <w:proofErr w:type="gramEnd"/>
            <w:r w:rsidRPr="00AB09D2">
              <w:rPr>
                <w:rFonts w:ascii="Times New Roman" w:eastAsia="Times New Roman" w:hAnsi="Times New Roman" w:cs="Times New Roman"/>
              </w:rPr>
              <w:t xml:space="preserve"> ни сказал.</w:t>
            </w:r>
          </w:p>
        </w:tc>
      </w:tr>
    </w:tbl>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eastAsia="ru-RU"/>
        </w:rPr>
      </w:pPr>
      <w:r w:rsidRPr="00AB09D2">
        <w:rPr>
          <w:rFonts w:ascii="Times New Roman" w:eastAsia="Times New Roman" w:hAnsi="Times New Roman" w:cs="Times New Roman"/>
          <w:lang w:eastAsia="ru-RU"/>
        </w:rPr>
        <w:t>6. Действие в будущем, когда речь идет о расписаниях, программах и т.д.  (например, транспорт)</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ab/>
      </w:r>
      <w:proofErr w:type="gramStart"/>
      <w:r w:rsidRPr="00AB09D2">
        <w:rPr>
          <w:rFonts w:ascii="Times New Roman" w:eastAsia="Times New Roman" w:hAnsi="Times New Roman" w:cs="Times New Roman"/>
          <w:i/>
          <w:u w:val="single"/>
        </w:rPr>
        <w:t>Например</w:t>
      </w:r>
      <w:proofErr w:type="gramEnd"/>
      <w:r w:rsidRPr="00AB09D2">
        <w:rPr>
          <w:rFonts w:ascii="Times New Roman" w:eastAsia="Times New Roman" w:hAnsi="Times New Roman" w:cs="Times New Roman"/>
          <w:i/>
          <w:u w:val="single"/>
        </w:rPr>
        <w:t>:</w:t>
      </w:r>
      <w:r w:rsidRPr="00AB09D2">
        <w:rPr>
          <w:rFonts w:ascii="Times New Roman" w:eastAsia="Times New Roman" w:hAnsi="Times New Roman" w:cs="Times New Roman"/>
        </w:rPr>
        <w:t xml:space="preserve"> </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818"/>
        <w:gridCol w:w="4819"/>
      </w:tblGrid>
      <w:tr w:rsidR="00AB09D2" w:rsidRPr="00AB09D2" w:rsidTr="0091500F">
        <w:tc>
          <w:tcPr>
            <w:tcW w:w="4818"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What time does the film begin?</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The train leaves Moscow at 10.30.</w:t>
            </w:r>
          </w:p>
        </w:tc>
        <w:tc>
          <w:tcPr>
            <w:tcW w:w="4819" w:type="dxa"/>
            <w:tcBorders>
              <w:top w:val="nil"/>
              <w:left w:val="nil"/>
              <w:bottom w:val="nil"/>
              <w:right w:val="nil"/>
            </w:tcBorders>
          </w:tcPr>
          <w:p w:rsidR="00AB09D2" w:rsidRPr="00AB09D2" w:rsidRDefault="00AB09D2" w:rsidP="00AB09D2">
            <w:pPr>
              <w:widowControl w:val="0"/>
              <w:numPr>
                <w:ilvl w:val="0"/>
                <w:numId w:val="1"/>
              </w:numPr>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Во сколько начнется фильм?</w:t>
            </w:r>
          </w:p>
          <w:p w:rsidR="00AB09D2" w:rsidRPr="00AB09D2" w:rsidRDefault="00AB09D2" w:rsidP="00AB09D2">
            <w:pPr>
              <w:widowControl w:val="0"/>
              <w:numPr>
                <w:ilvl w:val="0"/>
                <w:numId w:val="1"/>
              </w:numPr>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Поезд отправляется из Москвы в     10.30.</w:t>
            </w:r>
          </w:p>
        </w:tc>
      </w:tr>
    </w:tbl>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    </w:t>
      </w:r>
      <w:r w:rsidRPr="00AB09D2">
        <w:rPr>
          <w:rFonts w:ascii="Times New Roman" w:eastAsia="Times New Roman" w:hAnsi="Times New Roman" w:cs="Times New Roman"/>
          <w:b/>
        </w:rPr>
        <w:t>но:</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818"/>
        <w:gridCol w:w="4819"/>
      </w:tblGrid>
      <w:tr w:rsidR="00AB09D2" w:rsidRPr="00AB09D2" w:rsidTr="0091500F">
        <w:tc>
          <w:tcPr>
            <w:tcW w:w="4818"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What time are you meeting Nick?</w:t>
            </w:r>
          </w:p>
        </w:tc>
        <w:tc>
          <w:tcPr>
            <w:tcW w:w="4819" w:type="dxa"/>
            <w:tcBorders>
              <w:top w:val="nil"/>
              <w:left w:val="nil"/>
              <w:bottom w:val="nil"/>
              <w:right w:val="nil"/>
            </w:tcBorders>
          </w:tcPr>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rPr>
              <w:t xml:space="preserve">- Во сколько ты встречаешься с Николаем? </w:t>
            </w:r>
            <w:r w:rsidRPr="00AB09D2">
              <w:rPr>
                <w:rFonts w:ascii="Times New Roman" w:eastAsia="Times New Roman" w:hAnsi="Times New Roman" w:cs="Times New Roman"/>
              </w:rPr>
              <w:tab/>
              <w:t>(личная договоренность)</w:t>
            </w:r>
          </w:p>
        </w:tc>
      </w:tr>
    </w:tbl>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7. </w:t>
      </w:r>
      <w:proofErr w:type="spellStart"/>
      <w:r w:rsidRPr="00AB09D2">
        <w:rPr>
          <w:rFonts w:ascii="Times New Roman" w:eastAsia="Times New Roman" w:hAnsi="Times New Roman" w:cs="Times New Roman"/>
          <w:b/>
        </w:rPr>
        <w:t>Present</w:t>
      </w:r>
      <w:proofErr w:type="spellEnd"/>
      <w:r w:rsidRPr="00AB09D2">
        <w:rPr>
          <w:rFonts w:ascii="Times New Roman" w:eastAsia="Times New Roman" w:hAnsi="Times New Roman" w:cs="Times New Roman"/>
          <w:b/>
        </w:rPr>
        <w:t xml:space="preserve"> Indefinite </w:t>
      </w:r>
      <w:r w:rsidRPr="00AB09D2">
        <w:rPr>
          <w:rFonts w:ascii="Times New Roman" w:eastAsia="Times New Roman" w:hAnsi="Times New Roman" w:cs="Times New Roman"/>
        </w:rPr>
        <w:t>употребляется в следующих предложениях:</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Where do you come from? (= Where are you from?)- </w:t>
      </w:r>
      <w:r w:rsidRPr="00AB09D2">
        <w:rPr>
          <w:rFonts w:ascii="Times New Roman" w:eastAsia="Times New Roman" w:hAnsi="Times New Roman" w:cs="Times New Roman"/>
        </w:rPr>
        <w:t>Откуда</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rPr>
        <w:t>ты</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rPr>
        <w:t>родом</w:t>
      </w:r>
      <w:r w:rsidRPr="00AB09D2">
        <w:rPr>
          <w:rFonts w:ascii="Times New Roman" w:eastAsia="Times New Roman" w:hAnsi="Times New Roman" w:cs="Times New Roman"/>
          <w:lang w:val="en-US"/>
        </w:rPr>
        <w:t>?</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lastRenderedPageBreak/>
        <w:t xml:space="preserve">What do you do? (= What are you by profession?) - </w:t>
      </w:r>
      <w:r w:rsidRPr="00AB09D2">
        <w:rPr>
          <w:rFonts w:ascii="Times New Roman" w:eastAsia="Times New Roman" w:hAnsi="Times New Roman" w:cs="Times New Roman"/>
        </w:rPr>
        <w:t>Чем</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rPr>
        <w:t>ты</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rPr>
        <w:t>занимаешься</w:t>
      </w:r>
      <w:r w:rsidRPr="00AB09D2">
        <w:rPr>
          <w:rFonts w:ascii="Times New Roman" w:eastAsia="Times New Roman" w:hAnsi="Times New Roman" w:cs="Times New Roman"/>
          <w:lang w:val="en-US"/>
        </w:rPr>
        <w:t>?</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rPr>
      </w:pPr>
      <w:r w:rsidRPr="00AB09D2">
        <w:rPr>
          <w:rFonts w:ascii="Times New Roman" w:eastAsia="Times New Roman" w:hAnsi="Times New Roman" w:cs="Times New Roman"/>
        </w:rPr>
        <w:t xml:space="preserve">в предложениях </w:t>
      </w:r>
      <w:proofErr w:type="gramStart"/>
      <w:r w:rsidRPr="00AB09D2">
        <w:rPr>
          <w:rFonts w:ascii="Times New Roman" w:eastAsia="Times New Roman" w:hAnsi="Times New Roman" w:cs="Times New Roman"/>
        </w:rPr>
        <w:t>типа :</w:t>
      </w:r>
      <w:proofErr w:type="gramEnd"/>
      <w:r w:rsidRPr="00AB09D2">
        <w:rPr>
          <w:rFonts w:ascii="Times New Roman" w:eastAsia="Times New Roman" w:hAnsi="Times New Roman" w:cs="Times New Roman"/>
        </w:rPr>
        <w:t>“Почему бы тебе не бросить курить?”</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rPr>
        <w:tab/>
      </w:r>
      <w:proofErr w:type="gramStart"/>
      <w:r w:rsidRPr="00AB09D2">
        <w:rPr>
          <w:rFonts w:ascii="Times New Roman" w:eastAsia="Times New Roman" w:hAnsi="Times New Roman" w:cs="Times New Roman"/>
          <w:i/>
          <w:u w:val="single"/>
        </w:rPr>
        <w:t>Например</w:t>
      </w:r>
      <w:proofErr w:type="gramEnd"/>
      <w:r w:rsidRPr="00AB09D2">
        <w:rPr>
          <w:rFonts w:ascii="Times New Roman" w:eastAsia="Times New Roman" w:hAnsi="Times New Roman" w:cs="Times New Roman"/>
          <w:i/>
          <w:u w:val="single"/>
          <w:lang w:val="en-US"/>
        </w:rPr>
        <w:t>:</w:t>
      </w:r>
      <w:r w:rsidRPr="00AB09D2">
        <w:rPr>
          <w:rFonts w:ascii="Times New Roman" w:eastAsia="Times New Roman" w:hAnsi="Times New Roman" w:cs="Times New Roman"/>
          <w:lang w:val="en-US"/>
        </w:rPr>
        <w:t xml:space="preserve"> Why don’t you give up smoking?</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b/>
          <w:lang w:val="en-US"/>
        </w:rPr>
        <w:t>EXERCISES</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b/>
          <w:bCs/>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b/>
          <w:u w:val="single"/>
          <w:lang w:val="en-US"/>
        </w:rPr>
        <w:t>Ex.1</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b/>
          <w:lang w:val="en-US"/>
        </w:rPr>
        <w:t xml:space="preserve">Read the verbs in the 3 </w:t>
      </w:r>
      <w:proofErr w:type="spellStart"/>
      <w:r w:rsidRPr="00AB09D2">
        <w:rPr>
          <w:rFonts w:ascii="Times New Roman" w:eastAsia="Times New Roman" w:hAnsi="Times New Roman" w:cs="Times New Roman"/>
          <w:b/>
          <w:lang w:val="en-US"/>
        </w:rPr>
        <w:t>rd</w:t>
      </w:r>
      <w:proofErr w:type="spellEnd"/>
      <w:r w:rsidRPr="00AB09D2">
        <w:rPr>
          <w:rFonts w:ascii="Times New Roman" w:eastAsia="Times New Roman" w:hAnsi="Times New Roman" w:cs="Times New Roman"/>
          <w:b/>
          <w:lang w:val="en-US"/>
        </w:rPr>
        <w:t xml:space="preserve"> person singular:</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Watch, pass, catch, push, touch, guess, finish, reach, miss, hate, want, refuse, recognize, say, stay, wash, answer, dance, like, read, hope, use.</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b/>
          <w:u w:val="single"/>
          <w:lang w:val="en-US"/>
        </w:rPr>
        <w:t>Ex.2.</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b/>
          <w:lang w:val="en-US"/>
        </w:rPr>
        <w:t>Put the verb into the correct form.</w:t>
      </w: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lang w:val="en-US"/>
        </w:rPr>
      </w:pPr>
      <w:proofErr w:type="gramStart"/>
      <w:r w:rsidRPr="00AB09D2">
        <w:rPr>
          <w:rFonts w:ascii="Times New Roman" w:eastAsia="Times New Roman" w:hAnsi="Times New Roman" w:cs="Times New Roman"/>
          <w:lang w:val="en-US"/>
        </w:rPr>
        <w:t>1.Good</w:t>
      </w:r>
      <w:proofErr w:type="gramEnd"/>
      <w:r w:rsidRPr="00AB09D2">
        <w:rPr>
          <w:rFonts w:ascii="Times New Roman" w:eastAsia="Times New Roman" w:hAnsi="Times New Roman" w:cs="Times New Roman"/>
          <w:lang w:val="en-US"/>
        </w:rPr>
        <w:t xml:space="preserve"> students ( work) hard. 2. It often (snow) in winter. 3. The shop (open) at 9 o’clock. 4. I (see) three children. 5. I </w:t>
      </w:r>
      <w:proofErr w:type="gramStart"/>
      <w:r w:rsidRPr="00AB09D2">
        <w:rPr>
          <w:rFonts w:ascii="Times New Roman" w:eastAsia="Times New Roman" w:hAnsi="Times New Roman" w:cs="Times New Roman"/>
          <w:lang w:val="en-US"/>
        </w:rPr>
        <w:t>( understand</w:t>
      </w:r>
      <w:proofErr w:type="gramEnd"/>
      <w:r w:rsidRPr="00AB09D2">
        <w:rPr>
          <w:rFonts w:ascii="Times New Roman" w:eastAsia="Times New Roman" w:hAnsi="Times New Roman" w:cs="Times New Roman"/>
          <w:lang w:val="en-US"/>
        </w:rPr>
        <w:t xml:space="preserve">) the text. 6. He (go) to the dentist twice </w:t>
      </w:r>
      <w:proofErr w:type="gramStart"/>
      <w:r w:rsidRPr="00AB09D2">
        <w:rPr>
          <w:rFonts w:ascii="Times New Roman" w:eastAsia="Times New Roman" w:hAnsi="Times New Roman" w:cs="Times New Roman"/>
          <w:lang w:val="en-US"/>
        </w:rPr>
        <w:t>a  year</w:t>
      </w:r>
      <w:proofErr w:type="gramEnd"/>
      <w:r w:rsidRPr="00AB09D2">
        <w:rPr>
          <w:rFonts w:ascii="Times New Roman" w:eastAsia="Times New Roman" w:hAnsi="Times New Roman" w:cs="Times New Roman"/>
          <w:lang w:val="en-US"/>
        </w:rPr>
        <w:t xml:space="preserve">. 7. Nick </w:t>
      </w:r>
      <w:proofErr w:type="gramStart"/>
      <w:r w:rsidRPr="00AB09D2">
        <w:rPr>
          <w:rFonts w:ascii="Times New Roman" w:eastAsia="Times New Roman" w:hAnsi="Times New Roman" w:cs="Times New Roman"/>
          <w:lang w:val="en-US"/>
        </w:rPr>
        <w:t>( drink</w:t>
      </w:r>
      <w:proofErr w:type="gramEnd"/>
      <w:r w:rsidRPr="00AB09D2">
        <w:rPr>
          <w:rFonts w:ascii="Times New Roman" w:eastAsia="Times New Roman" w:hAnsi="Times New Roman" w:cs="Times New Roman"/>
          <w:lang w:val="en-US"/>
        </w:rPr>
        <w:t xml:space="preserve">) coffee in the evening. 8. The child (like) to play in the yard. 9. They have a car and they </w:t>
      </w:r>
      <w:proofErr w:type="gramStart"/>
      <w:r w:rsidRPr="00AB09D2">
        <w:rPr>
          <w:rFonts w:ascii="Times New Roman" w:eastAsia="Times New Roman" w:hAnsi="Times New Roman" w:cs="Times New Roman"/>
          <w:lang w:val="en-US"/>
        </w:rPr>
        <w:t>( use</w:t>
      </w:r>
      <w:proofErr w:type="gramEnd"/>
      <w:r w:rsidRPr="00AB09D2">
        <w:rPr>
          <w:rFonts w:ascii="Times New Roman" w:eastAsia="Times New Roman" w:hAnsi="Times New Roman" w:cs="Times New Roman"/>
          <w:lang w:val="en-US"/>
        </w:rPr>
        <w:t xml:space="preserve">) it very often. 10. He (smoke) 20 cigarettes a day. </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b/>
          <w:u w:val="single"/>
          <w:lang w:val="en-US"/>
        </w:rPr>
        <w:t>Ex.3.</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b/>
          <w:lang w:val="en-US"/>
        </w:rPr>
        <w:t>Correct the statements.</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ab/>
      </w:r>
      <w:r w:rsidRPr="00AB09D2">
        <w:rPr>
          <w:rFonts w:ascii="Times New Roman" w:eastAsia="Times New Roman" w:hAnsi="Times New Roman" w:cs="Times New Roman"/>
          <w:i/>
          <w:u w:val="single"/>
          <w:lang w:val="en-US"/>
        </w:rPr>
        <w:t>Pattern:</w:t>
      </w:r>
      <w:r w:rsidRPr="00AB09D2">
        <w:rPr>
          <w:rFonts w:ascii="Times New Roman" w:eastAsia="Times New Roman" w:hAnsi="Times New Roman" w:cs="Times New Roman"/>
          <w:lang w:val="en-US"/>
        </w:rPr>
        <w:t xml:space="preserve"> The sun rises in the west.</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lang w:val="en-US"/>
        </w:rPr>
        <w:tab/>
        <w:t xml:space="preserve">  - The sun </w:t>
      </w:r>
      <w:proofErr w:type="gramStart"/>
      <w:r w:rsidRPr="00AB09D2">
        <w:rPr>
          <w:rFonts w:ascii="Times New Roman" w:eastAsia="Times New Roman" w:hAnsi="Times New Roman" w:cs="Times New Roman"/>
          <w:lang w:val="en-US"/>
        </w:rPr>
        <w:t>doesn’t</w:t>
      </w:r>
      <w:proofErr w:type="gramEnd"/>
      <w:r w:rsidRPr="00AB09D2">
        <w:rPr>
          <w:rFonts w:ascii="Times New Roman" w:eastAsia="Times New Roman" w:hAnsi="Times New Roman" w:cs="Times New Roman"/>
          <w:lang w:val="en-US"/>
        </w:rPr>
        <w:t xml:space="preserve"> rise in the west. It rises in the east.</w:t>
      </w: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lang w:val="en-US"/>
        </w:rPr>
      </w:pPr>
      <w:proofErr w:type="gramStart"/>
      <w:r w:rsidRPr="00AB09D2">
        <w:rPr>
          <w:rFonts w:ascii="Times New Roman" w:eastAsia="Times New Roman" w:hAnsi="Times New Roman" w:cs="Times New Roman"/>
          <w:lang w:val="en-US"/>
        </w:rPr>
        <w:t>1.The</w:t>
      </w:r>
      <w:proofErr w:type="gramEnd"/>
      <w:r w:rsidRPr="00AB09D2">
        <w:rPr>
          <w:rFonts w:ascii="Times New Roman" w:eastAsia="Times New Roman" w:hAnsi="Times New Roman" w:cs="Times New Roman"/>
          <w:lang w:val="en-US"/>
        </w:rPr>
        <w:t xml:space="preserve"> sun goes round the earth. 2. Mice catch cats. </w:t>
      </w:r>
      <w:proofErr w:type="gramStart"/>
      <w:r w:rsidRPr="00AB09D2">
        <w:rPr>
          <w:rFonts w:ascii="Times New Roman" w:eastAsia="Times New Roman" w:hAnsi="Times New Roman" w:cs="Times New Roman"/>
          <w:lang w:val="en-US"/>
        </w:rPr>
        <w:t>3.The</w:t>
      </w:r>
      <w:proofErr w:type="gramEnd"/>
      <w:r w:rsidRPr="00AB09D2">
        <w:rPr>
          <w:rFonts w:ascii="Times New Roman" w:eastAsia="Times New Roman" w:hAnsi="Times New Roman" w:cs="Times New Roman"/>
          <w:lang w:val="en-US"/>
        </w:rPr>
        <w:t xml:space="preserve"> River Volga flows into the Baltic Sea. </w:t>
      </w:r>
      <w:proofErr w:type="gramStart"/>
      <w:r w:rsidRPr="00AB09D2">
        <w:rPr>
          <w:rFonts w:ascii="Times New Roman" w:eastAsia="Times New Roman" w:hAnsi="Times New Roman" w:cs="Times New Roman"/>
          <w:lang w:val="en-US"/>
        </w:rPr>
        <w:t>4.Water</w:t>
      </w:r>
      <w:proofErr w:type="gramEnd"/>
      <w:r w:rsidRPr="00AB09D2">
        <w:rPr>
          <w:rFonts w:ascii="Times New Roman" w:eastAsia="Times New Roman" w:hAnsi="Times New Roman" w:cs="Times New Roman"/>
          <w:lang w:val="en-US"/>
        </w:rPr>
        <w:t xml:space="preserve"> boils at 80 degrees centigrade. </w:t>
      </w:r>
      <w:proofErr w:type="gramStart"/>
      <w:r w:rsidRPr="00AB09D2">
        <w:rPr>
          <w:rFonts w:ascii="Times New Roman" w:eastAsia="Times New Roman" w:hAnsi="Times New Roman" w:cs="Times New Roman"/>
          <w:lang w:val="en-US"/>
        </w:rPr>
        <w:t>5.It</w:t>
      </w:r>
      <w:proofErr w:type="gramEnd"/>
      <w:r w:rsidRPr="00AB09D2">
        <w:rPr>
          <w:rFonts w:ascii="Times New Roman" w:eastAsia="Times New Roman" w:hAnsi="Times New Roman" w:cs="Times New Roman"/>
          <w:lang w:val="en-US"/>
        </w:rPr>
        <w:t xml:space="preserve"> often snows in summer. </w:t>
      </w:r>
      <w:proofErr w:type="gramStart"/>
      <w:r w:rsidRPr="00AB09D2">
        <w:rPr>
          <w:rFonts w:ascii="Times New Roman" w:eastAsia="Times New Roman" w:hAnsi="Times New Roman" w:cs="Times New Roman"/>
          <w:lang w:val="en-US"/>
        </w:rPr>
        <w:t>6.People</w:t>
      </w:r>
      <w:proofErr w:type="gramEnd"/>
      <w:r w:rsidRPr="00AB09D2">
        <w:rPr>
          <w:rFonts w:ascii="Times New Roman" w:eastAsia="Times New Roman" w:hAnsi="Times New Roman" w:cs="Times New Roman"/>
          <w:lang w:val="en-US"/>
        </w:rPr>
        <w:t xml:space="preserve"> go to bed in the morning. 7. It often rains in winter. 8. Vegetarians eat meat. 9. Men wear skirts. 10</w:t>
      </w:r>
      <w:proofErr w:type="gramStart"/>
      <w:r w:rsidRPr="00AB09D2">
        <w:rPr>
          <w:rFonts w:ascii="Times New Roman" w:eastAsia="Times New Roman" w:hAnsi="Times New Roman" w:cs="Times New Roman"/>
          <w:lang w:val="en-US"/>
        </w:rPr>
        <w:t>.The</w:t>
      </w:r>
      <w:proofErr w:type="gramEnd"/>
      <w:r w:rsidRPr="00AB09D2">
        <w:rPr>
          <w:rFonts w:ascii="Times New Roman" w:eastAsia="Times New Roman" w:hAnsi="Times New Roman" w:cs="Times New Roman"/>
          <w:lang w:val="en-US"/>
        </w:rPr>
        <w:t xml:space="preserve"> sun shines at night.</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b/>
          <w:u w:val="single"/>
          <w:lang w:val="en-US"/>
        </w:rPr>
        <w:t>Ex.4.</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b/>
          <w:lang w:val="en-US"/>
        </w:rPr>
        <w:t>Use the sentences to make questions. Begin your question with the words in brackets.</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i/>
          <w:u w:val="single"/>
          <w:lang w:val="en-US"/>
        </w:rPr>
        <w:t xml:space="preserve">Pattern: </w:t>
      </w:r>
      <w:r w:rsidRPr="00AB09D2">
        <w:rPr>
          <w:rFonts w:ascii="Times New Roman" w:eastAsia="Times New Roman" w:hAnsi="Times New Roman" w:cs="Times New Roman"/>
          <w:lang w:val="en-US"/>
        </w:rPr>
        <w:t>Nick plays football. (How often?)</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 How often does Nick play football?</w:t>
      </w: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lang w:val="en-US"/>
        </w:rPr>
      </w:pPr>
      <w:proofErr w:type="gramStart"/>
      <w:r w:rsidRPr="00AB09D2">
        <w:rPr>
          <w:rFonts w:ascii="Times New Roman" w:eastAsia="Times New Roman" w:hAnsi="Times New Roman" w:cs="Times New Roman"/>
          <w:lang w:val="en-US"/>
        </w:rPr>
        <w:t>1.The</w:t>
      </w:r>
      <w:proofErr w:type="gramEnd"/>
      <w:r w:rsidRPr="00AB09D2">
        <w:rPr>
          <w:rFonts w:ascii="Times New Roman" w:eastAsia="Times New Roman" w:hAnsi="Times New Roman" w:cs="Times New Roman"/>
          <w:lang w:val="en-US"/>
        </w:rPr>
        <w:t xml:space="preserve"> students go to the cinema . (How often?) 2. We have dinner in the evening. (What time?) 3. My father works. (Where?) 4. People do stupid things. (Why?) 5. Benny watches TV. (When?) 6. I write with a pencil. (Where?) 7. Children receive </w:t>
      </w:r>
      <w:proofErr w:type="gramStart"/>
      <w:r w:rsidRPr="00AB09D2">
        <w:rPr>
          <w:rFonts w:ascii="Times New Roman" w:eastAsia="Times New Roman" w:hAnsi="Times New Roman" w:cs="Times New Roman"/>
          <w:lang w:val="en-US"/>
        </w:rPr>
        <w:t>a lot of</w:t>
      </w:r>
      <w:proofErr w:type="gramEnd"/>
      <w:r w:rsidRPr="00AB09D2">
        <w:rPr>
          <w:rFonts w:ascii="Times New Roman" w:eastAsia="Times New Roman" w:hAnsi="Times New Roman" w:cs="Times New Roman"/>
          <w:lang w:val="en-US"/>
        </w:rPr>
        <w:t xml:space="preserve"> presents. (When?) 8. Birds fly to warm countries. (When?) 9. We swim in summer. (Where?) 10. My parents ski in winter. (Where?)</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b/>
          <w:bCs/>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b/>
          <w:bCs/>
          <w:lang w:val="en-US"/>
        </w:rPr>
      </w:pPr>
      <w:r w:rsidRPr="00AB09D2">
        <w:rPr>
          <w:rFonts w:ascii="Times New Roman" w:eastAsia="Times New Roman" w:hAnsi="Times New Roman" w:cs="Times New Roman"/>
          <w:b/>
          <w:bCs/>
          <w:u w:val="single"/>
          <w:lang w:val="en-US"/>
        </w:rPr>
        <w:t>Ex.5</w:t>
      </w:r>
      <w:r w:rsidRPr="00AB09D2">
        <w:rPr>
          <w:rFonts w:ascii="Times New Roman" w:eastAsia="Times New Roman" w:hAnsi="Times New Roman" w:cs="Times New Roman"/>
          <w:b/>
          <w:bCs/>
          <w:i/>
          <w:lang w:val="en-US"/>
        </w:rPr>
        <w:t>.</w:t>
      </w:r>
      <w:r w:rsidRPr="00AB09D2">
        <w:rPr>
          <w:rFonts w:ascii="Times New Roman" w:eastAsia="Times New Roman" w:hAnsi="Times New Roman" w:cs="Times New Roman"/>
          <w:b/>
          <w:bCs/>
          <w:lang w:val="en-US"/>
        </w:rPr>
        <w:t xml:space="preserve"> Read quickly in the 3 </w:t>
      </w:r>
      <w:proofErr w:type="spellStart"/>
      <w:r w:rsidRPr="00AB09D2">
        <w:rPr>
          <w:rFonts w:ascii="Times New Roman" w:eastAsia="Times New Roman" w:hAnsi="Times New Roman" w:cs="Times New Roman"/>
          <w:b/>
          <w:bCs/>
          <w:lang w:val="en-US"/>
        </w:rPr>
        <w:t>rd</w:t>
      </w:r>
      <w:proofErr w:type="spellEnd"/>
      <w:r w:rsidRPr="00AB09D2">
        <w:rPr>
          <w:rFonts w:ascii="Times New Roman" w:eastAsia="Times New Roman" w:hAnsi="Times New Roman" w:cs="Times New Roman"/>
          <w:b/>
          <w:bCs/>
          <w:lang w:val="en-US"/>
        </w:rPr>
        <w:t xml:space="preserve"> person singular.</w:t>
      </w: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lang w:val="en-US"/>
        </w:rPr>
      </w:pPr>
      <w:proofErr w:type="gramStart"/>
      <w:r w:rsidRPr="00AB09D2">
        <w:rPr>
          <w:rFonts w:ascii="Times New Roman" w:eastAsia="Times New Roman" w:hAnsi="Times New Roman" w:cs="Times New Roman"/>
          <w:lang w:val="en-US"/>
        </w:rPr>
        <w:t>1.They</w:t>
      </w:r>
      <w:proofErr w:type="gramEnd"/>
      <w:r w:rsidRPr="00AB09D2">
        <w:rPr>
          <w:rFonts w:ascii="Times New Roman" w:eastAsia="Times New Roman" w:hAnsi="Times New Roman" w:cs="Times New Roman"/>
          <w:lang w:val="en-US"/>
        </w:rPr>
        <w:t xml:space="preserve"> often help their father. 2. They remember everything. 3. They live in Moscow. 4. They read newspapers in the evening. 5. They kiss their mother when they come from school. 6. His dogs always attack strangers. 7. Cars make a lot of noise. 8. They listen to the teacher. 9. They open the window in the morning because they like fresh air. 10. My friends like rock and they </w:t>
      </w:r>
      <w:proofErr w:type="gramStart"/>
      <w:r w:rsidRPr="00AB09D2">
        <w:rPr>
          <w:rFonts w:ascii="Times New Roman" w:eastAsia="Times New Roman" w:hAnsi="Times New Roman" w:cs="Times New Roman"/>
          <w:lang w:val="en-US"/>
        </w:rPr>
        <w:t>don’t</w:t>
      </w:r>
      <w:proofErr w:type="gramEnd"/>
      <w:r w:rsidRPr="00AB09D2">
        <w:rPr>
          <w:rFonts w:ascii="Times New Roman" w:eastAsia="Times New Roman" w:hAnsi="Times New Roman" w:cs="Times New Roman"/>
          <w:lang w:val="en-US"/>
        </w:rPr>
        <w:t xml:space="preserve"> like pop music. 11. They remember her address but they </w:t>
      </w:r>
      <w:proofErr w:type="gramStart"/>
      <w:r w:rsidRPr="00AB09D2">
        <w:rPr>
          <w:rFonts w:ascii="Times New Roman" w:eastAsia="Times New Roman" w:hAnsi="Times New Roman" w:cs="Times New Roman"/>
          <w:lang w:val="en-US"/>
        </w:rPr>
        <w:t>don’t</w:t>
      </w:r>
      <w:proofErr w:type="gramEnd"/>
      <w:r w:rsidRPr="00AB09D2">
        <w:rPr>
          <w:rFonts w:ascii="Times New Roman" w:eastAsia="Times New Roman" w:hAnsi="Times New Roman" w:cs="Times New Roman"/>
          <w:lang w:val="en-US"/>
        </w:rPr>
        <w:t xml:space="preserve"> remember her telephone number. 12. They live in small </w:t>
      </w:r>
      <w:proofErr w:type="gramStart"/>
      <w:r w:rsidRPr="00AB09D2">
        <w:rPr>
          <w:rFonts w:ascii="Times New Roman" w:eastAsia="Times New Roman" w:hAnsi="Times New Roman" w:cs="Times New Roman"/>
          <w:lang w:val="en-US"/>
        </w:rPr>
        <w:t>houses which</w:t>
      </w:r>
      <w:proofErr w:type="gramEnd"/>
      <w:r w:rsidRPr="00AB09D2">
        <w:rPr>
          <w:rFonts w:ascii="Times New Roman" w:eastAsia="Times New Roman" w:hAnsi="Times New Roman" w:cs="Times New Roman"/>
          <w:lang w:val="en-US"/>
        </w:rPr>
        <w:t xml:space="preserve"> have three rooms. 13. The students have examinations two times a year. 14. Shop-assistants sell </w:t>
      </w:r>
      <w:proofErr w:type="gramStart"/>
      <w:r w:rsidRPr="00AB09D2">
        <w:rPr>
          <w:rFonts w:ascii="Times New Roman" w:eastAsia="Times New Roman" w:hAnsi="Times New Roman" w:cs="Times New Roman"/>
          <w:lang w:val="en-US"/>
        </w:rPr>
        <w:t>food .</w:t>
      </w:r>
      <w:proofErr w:type="gramEnd"/>
      <w:r w:rsidRPr="00AB09D2">
        <w:rPr>
          <w:rFonts w:ascii="Times New Roman" w:eastAsia="Times New Roman" w:hAnsi="Times New Roman" w:cs="Times New Roman"/>
          <w:lang w:val="en-US"/>
        </w:rPr>
        <w:t xml:space="preserve"> 15. Our fellow students </w:t>
      </w:r>
      <w:proofErr w:type="gramStart"/>
      <w:r w:rsidRPr="00AB09D2">
        <w:rPr>
          <w:rFonts w:ascii="Times New Roman" w:eastAsia="Times New Roman" w:hAnsi="Times New Roman" w:cs="Times New Roman"/>
          <w:lang w:val="en-US"/>
        </w:rPr>
        <w:t>don’t</w:t>
      </w:r>
      <w:proofErr w:type="gramEnd"/>
      <w:r w:rsidRPr="00AB09D2">
        <w:rPr>
          <w:rFonts w:ascii="Times New Roman" w:eastAsia="Times New Roman" w:hAnsi="Times New Roman" w:cs="Times New Roman"/>
          <w:lang w:val="en-US"/>
        </w:rPr>
        <w:t xml:space="preserve"> get up early. 16. These children like chocolate and they </w:t>
      </w:r>
      <w:proofErr w:type="gramStart"/>
      <w:r w:rsidRPr="00AB09D2">
        <w:rPr>
          <w:rFonts w:ascii="Times New Roman" w:eastAsia="Times New Roman" w:hAnsi="Times New Roman" w:cs="Times New Roman"/>
          <w:lang w:val="en-US"/>
        </w:rPr>
        <w:t>don’t</w:t>
      </w:r>
      <w:proofErr w:type="gramEnd"/>
      <w:r w:rsidRPr="00AB09D2">
        <w:rPr>
          <w:rFonts w:ascii="Times New Roman" w:eastAsia="Times New Roman" w:hAnsi="Times New Roman" w:cs="Times New Roman"/>
          <w:lang w:val="en-US"/>
        </w:rPr>
        <w:t xml:space="preserve"> like porridge. 17. They </w:t>
      </w:r>
      <w:proofErr w:type="gramStart"/>
      <w:r w:rsidRPr="00AB09D2">
        <w:rPr>
          <w:rFonts w:ascii="Times New Roman" w:eastAsia="Times New Roman" w:hAnsi="Times New Roman" w:cs="Times New Roman"/>
          <w:lang w:val="en-US"/>
        </w:rPr>
        <w:t>don’t</w:t>
      </w:r>
      <w:proofErr w:type="gramEnd"/>
      <w:r w:rsidRPr="00AB09D2">
        <w:rPr>
          <w:rFonts w:ascii="Times New Roman" w:eastAsia="Times New Roman" w:hAnsi="Times New Roman" w:cs="Times New Roman"/>
          <w:lang w:val="en-US"/>
        </w:rPr>
        <w:t xml:space="preserve"> believe me. 18. They speak English very well.</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b/>
          <w:u w:val="single"/>
          <w:lang w:val="en-US"/>
        </w:rPr>
        <w:t>Ex. 6.</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b/>
          <w:lang w:val="en-US"/>
        </w:rPr>
        <w:t>Make the sentences negative and interrogative.</w:t>
      </w: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lang w:val="en-US"/>
        </w:rPr>
      </w:pPr>
      <w:proofErr w:type="gramStart"/>
      <w:r w:rsidRPr="00AB09D2">
        <w:rPr>
          <w:rFonts w:ascii="Times New Roman" w:eastAsia="Times New Roman" w:hAnsi="Times New Roman" w:cs="Times New Roman"/>
          <w:lang w:val="en-US"/>
        </w:rPr>
        <w:t>1.They</w:t>
      </w:r>
      <w:proofErr w:type="gramEnd"/>
      <w:r w:rsidRPr="00AB09D2">
        <w:rPr>
          <w:rFonts w:ascii="Times New Roman" w:eastAsia="Times New Roman" w:hAnsi="Times New Roman" w:cs="Times New Roman"/>
          <w:lang w:val="en-US"/>
        </w:rPr>
        <w:t xml:space="preserve"> receive two letters a month. 2. Nick wants to read the newspaper. </w:t>
      </w:r>
      <w:proofErr w:type="gramStart"/>
      <w:r w:rsidRPr="00AB09D2">
        <w:rPr>
          <w:rFonts w:ascii="Times New Roman" w:eastAsia="Times New Roman" w:hAnsi="Times New Roman" w:cs="Times New Roman"/>
          <w:lang w:val="en-US"/>
        </w:rPr>
        <w:t>3.They</w:t>
      </w:r>
      <w:proofErr w:type="gramEnd"/>
      <w:r w:rsidRPr="00AB09D2">
        <w:rPr>
          <w:rFonts w:ascii="Times New Roman" w:eastAsia="Times New Roman" w:hAnsi="Times New Roman" w:cs="Times New Roman"/>
          <w:lang w:val="en-US"/>
        </w:rPr>
        <w:t xml:space="preserve"> remember everything. 4. The first lesson begins at 8 o’clock. 5. My nephew lives in Moscow. 6. My cousins learn foreign languages. 7. Our students spend a lot of time in the club. 8. She likes classical music. 9. My aunt cooks well. 10. My niece often sings at parties. 11. His parents want to buy new furniture. 12. They write tests once a month.</w:t>
      </w: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b/>
          <w:u w:val="single"/>
          <w:lang w:val="en-US"/>
        </w:rPr>
        <w:t>Ex. 7.</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b/>
          <w:lang w:val="en-US"/>
        </w:rPr>
        <w:t>Make up disjunctive questions:</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ab/>
      </w:r>
      <w:r w:rsidRPr="00AB09D2">
        <w:rPr>
          <w:rFonts w:ascii="Times New Roman" w:eastAsia="Times New Roman" w:hAnsi="Times New Roman" w:cs="Times New Roman"/>
          <w:i/>
          <w:u w:val="single"/>
          <w:lang w:val="en-US"/>
        </w:rPr>
        <w:t>Pattern:</w:t>
      </w:r>
      <w:r w:rsidRPr="00AB09D2">
        <w:rPr>
          <w:rFonts w:ascii="Times New Roman" w:eastAsia="Times New Roman" w:hAnsi="Times New Roman" w:cs="Times New Roman"/>
          <w:lang w:val="en-US"/>
        </w:rPr>
        <w:t xml:space="preserve"> He likes music.</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 He likes music, </w:t>
      </w:r>
      <w:proofErr w:type="gramStart"/>
      <w:r w:rsidRPr="00AB09D2">
        <w:rPr>
          <w:rFonts w:ascii="Times New Roman" w:eastAsia="Times New Roman" w:hAnsi="Times New Roman" w:cs="Times New Roman"/>
          <w:lang w:val="en-US"/>
        </w:rPr>
        <w:t>doesn't</w:t>
      </w:r>
      <w:proofErr w:type="gramEnd"/>
      <w:r w:rsidRPr="00AB09D2">
        <w:rPr>
          <w:rFonts w:ascii="Times New Roman" w:eastAsia="Times New Roman" w:hAnsi="Times New Roman" w:cs="Times New Roman"/>
          <w:lang w:val="en-US"/>
        </w:rPr>
        <w:t xml:space="preserve"> he?</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They </w:t>
      </w:r>
      <w:proofErr w:type="gramStart"/>
      <w:r w:rsidRPr="00AB09D2">
        <w:rPr>
          <w:rFonts w:ascii="Times New Roman" w:eastAsia="Times New Roman" w:hAnsi="Times New Roman" w:cs="Times New Roman"/>
          <w:lang w:val="en-US"/>
        </w:rPr>
        <w:t>don't</w:t>
      </w:r>
      <w:proofErr w:type="gramEnd"/>
      <w:r w:rsidRPr="00AB09D2">
        <w:rPr>
          <w:rFonts w:ascii="Times New Roman" w:eastAsia="Times New Roman" w:hAnsi="Times New Roman" w:cs="Times New Roman"/>
          <w:lang w:val="en-US"/>
        </w:rPr>
        <w:t xml:space="preserve"> live in Moscow.</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 They </w:t>
      </w:r>
      <w:proofErr w:type="gramStart"/>
      <w:r w:rsidRPr="00AB09D2">
        <w:rPr>
          <w:rFonts w:ascii="Times New Roman" w:eastAsia="Times New Roman" w:hAnsi="Times New Roman" w:cs="Times New Roman"/>
          <w:lang w:val="en-US"/>
        </w:rPr>
        <w:t>don't</w:t>
      </w:r>
      <w:proofErr w:type="gramEnd"/>
      <w:r w:rsidRPr="00AB09D2">
        <w:rPr>
          <w:rFonts w:ascii="Times New Roman" w:eastAsia="Times New Roman" w:hAnsi="Times New Roman" w:cs="Times New Roman"/>
          <w:lang w:val="en-US"/>
        </w:rPr>
        <w:t xml:space="preserve"> live in Moscow, do they?</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roofErr w:type="gramStart"/>
      <w:r w:rsidRPr="00AB09D2">
        <w:rPr>
          <w:rFonts w:ascii="Times New Roman" w:eastAsia="Times New Roman" w:hAnsi="Times New Roman" w:cs="Times New Roman"/>
          <w:lang w:val="en-US"/>
        </w:rPr>
        <w:t>1.He</w:t>
      </w:r>
      <w:proofErr w:type="gramEnd"/>
      <w:r w:rsidRPr="00AB09D2">
        <w:rPr>
          <w:rFonts w:ascii="Times New Roman" w:eastAsia="Times New Roman" w:hAnsi="Times New Roman" w:cs="Times New Roman"/>
          <w:lang w:val="en-US"/>
        </w:rPr>
        <w:t xml:space="preserve"> knows the answer. 2. You like travelling by car. 3. He never travels second class. 4. He always carries his luggage himself. 5. They </w:t>
      </w:r>
      <w:proofErr w:type="gramStart"/>
      <w:r w:rsidRPr="00AB09D2">
        <w:rPr>
          <w:rFonts w:ascii="Times New Roman" w:eastAsia="Times New Roman" w:hAnsi="Times New Roman" w:cs="Times New Roman"/>
          <w:lang w:val="en-US"/>
        </w:rPr>
        <w:t>don’t</w:t>
      </w:r>
      <w:proofErr w:type="gramEnd"/>
      <w:r w:rsidRPr="00AB09D2">
        <w:rPr>
          <w:rFonts w:ascii="Times New Roman" w:eastAsia="Times New Roman" w:hAnsi="Times New Roman" w:cs="Times New Roman"/>
          <w:lang w:val="en-US"/>
        </w:rPr>
        <w:t xml:space="preserve"> like learning grammar. 6. He usually speaks very fast. 7. You </w:t>
      </w:r>
      <w:proofErr w:type="gramStart"/>
      <w:r w:rsidRPr="00AB09D2">
        <w:rPr>
          <w:rFonts w:ascii="Times New Roman" w:eastAsia="Times New Roman" w:hAnsi="Times New Roman" w:cs="Times New Roman"/>
          <w:lang w:val="en-US"/>
        </w:rPr>
        <w:t>don’t</w:t>
      </w:r>
      <w:proofErr w:type="gramEnd"/>
      <w:r w:rsidRPr="00AB09D2">
        <w:rPr>
          <w:rFonts w:ascii="Times New Roman" w:eastAsia="Times New Roman" w:hAnsi="Times New Roman" w:cs="Times New Roman"/>
          <w:lang w:val="en-US"/>
        </w:rPr>
        <w:t xml:space="preserve"> go on walking tours. 8. Your parents come from work very late. 9. He </w:t>
      </w:r>
      <w:proofErr w:type="gramStart"/>
      <w:r w:rsidRPr="00AB09D2">
        <w:rPr>
          <w:rFonts w:ascii="Times New Roman" w:eastAsia="Times New Roman" w:hAnsi="Times New Roman" w:cs="Times New Roman"/>
          <w:lang w:val="en-US"/>
        </w:rPr>
        <w:t>doesn’t</w:t>
      </w:r>
      <w:proofErr w:type="gramEnd"/>
      <w:r w:rsidRPr="00AB09D2">
        <w:rPr>
          <w:rFonts w:ascii="Times New Roman" w:eastAsia="Times New Roman" w:hAnsi="Times New Roman" w:cs="Times New Roman"/>
          <w:lang w:val="en-US"/>
        </w:rPr>
        <w:t xml:space="preserve"> take many suitcases when he travels on business. 10. You enjoy travelling light. 11. The last train leaves at midnight. 12. They never get seasick. 13. His sisters go to the library once a week. 14. He always gets to the railway station </w:t>
      </w:r>
      <w:r w:rsidRPr="00AB09D2">
        <w:rPr>
          <w:rFonts w:ascii="Times New Roman" w:eastAsia="Times New Roman" w:hAnsi="Times New Roman" w:cs="Times New Roman"/>
          <w:lang w:val="en-US"/>
        </w:rPr>
        <w:lastRenderedPageBreak/>
        <w:t xml:space="preserve">by taxi. 15. He hates seeing people off. 16. She </w:t>
      </w:r>
      <w:proofErr w:type="gramStart"/>
      <w:r w:rsidRPr="00AB09D2">
        <w:rPr>
          <w:rFonts w:ascii="Times New Roman" w:eastAsia="Times New Roman" w:hAnsi="Times New Roman" w:cs="Times New Roman"/>
          <w:lang w:val="en-US"/>
        </w:rPr>
        <w:t>doesn’t</w:t>
      </w:r>
      <w:proofErr w:type="gramEnd"/>
      <w:r w:rsidRPr="00AB09D2">
        <w:rPr>
          <w:rFonts w:ascii="Times New Roman" w:eastAsia="Times New Roman" w:hAnsi="Times New Roman" w:cs="Times New Roman"/>
          <w:lang w:val="en-US"/>
        </w:rPr>
        <w:t xml:space="preserve"> like cooking. 17. They receive </w:t>
      </w:r>
      <w:proofErr w:type="gramStart"/>
      <w:r w:rsidRPr="00AB09D2">
        <w:rPr>
          <w:rFonts w:ascii="Times New Roman" w:eastAsia="Times New Roman" w:hAnsi="Times New Roman" w:cs="Times New Roman"/>
          <w:lang w:val="en-US"/>
        </w:rPr>
        <w:t>a lot of</w:t>
      </w:r>
      <w:proofErr w:type="gramEnd"/>
      <w:r w:rsidRPr="00AB09D2">
        <w:rPr>
          <w:rFonts w:ascii="Times New Roman" w:eastAsia="Times New Roman" w:hAnsi="Times New Roman" w:cs="Times New Roman"/>
          <w:lang w:val="en-US"/>
        </w:rPr>
        <w:t xml:space="preserve"> newspapers. 18. He never agrees with his wife. 19. He books tickets at the booking/office. 20. It </w:t>
      </w:r>
      <w:proofErr w:type="gramStart"/>
      <w:r w:rsidRPr="00AB09D2">
        <w:rPr>
          <w:rFonts w:ascii="Times New Roman" w:eastAsia="Times New Roman" w:hAnsi="Times New Roman" w:cs="Times New Roman"/>
          <w:lang w:val="en-US"/>
        </w:rPr>
        <w:t>doesn’t</w:t>
      </w:r>
      <w:proofErr w:type="gramEnd"/>
      <w:r w:rsidRPr="00AB09D2">
        <w:rPr>
          <w:rFonts w:ascii="Times New Roman" w:eastAsia="Times New Roman" w:hAnsi="Times New Roman" w:cs="Times New Roman"/>
          <w:lang w:val="en-US"/>
        </w:rPr>
        <w:t xml:space="preserve"> rain in winter.</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b/>
          <w:u w:val="single"/>
          <w:lang w:val="en-US"/>
        </w:rPr>
        <w:t>Ex. 8.</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b/>
          <w:lang w:val="en-US"/>
        </w:rPr>
        <w:t>Complete the sentences with a contrasting idea.</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ab/>
      </w:r>
      <w:r w:rsidRPr="00AB09D2">
        <w:rPr>
          <w:rFonts w:ascii="Times New Roman" w:eastAsia="Times New Roman" w:hAnsi="Times New Roman" w:cs="Times New Roman"/>
          <w:lang w:val="en-US"/>
        </w:rPr>
        <w:tab/>
      </w:r>
      <w:r w:rsidRPr="00AB09D2">
        <w:rPr>
          <w:rFonts w:ascii="Times New Roman" w:eastAsia="Times New Roman" w:hAnsi="Times New Roman" w:cs="Times New Roman"/>
          <w:lang w:val="en-US"/>
        </w:rPr>
        <w:tab/>
      </w:r>
      <w:r w:rsidRPr="00AB09D2">
        <w:rPr>
          <w:rFonts w:ascii="Times New Roman" w:eastAsia="Times New Roman" w:hAnsi="Times New Roman" w:cs="Times New Roman"/>
          <w:i/>
          <w:u w:val="single"/>
          <w:lang w:val="en-US"/>
        </w:rPr>
        <w:t>Pattern:</w:t>
      </w:r>
      <w:r w:rsidRPr="00AB09D2">
        <w:rPr>
          <w:rFonts w:ascii="Times New Roman" w:eastAsia="Times New Roman" w:hAnsi="Times New Roman" w:cs="Times New Roman"/>
          <w:lang w:val="en-US"/>
        </w:rPr>
        <w:t xml:space="preserve"> Nick plays hockey well (football).</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lang w:val="en-US"/>
        </w:rPr>
        <w:tab/>
      </w:r>
      <w:r w:rsidRPr="00AB09D2">
        <w:rPr>
          <w:rFonts w:ascii="Times New Roman" w:eastAsia="Times New Roman" w:hAnsi="Times New Roman" w:cs="Times New Roman"/>
          <w:lang w:val="en-US"/>
        </w:rPr>
        <w:tab/>
      </w:r>
      <w:r w:rsidRPr="00AB09D2">
        <w:rPr>
          <w:rFonts w:ascii="Times New Roman" w:eastAsia="Times New Roman" w:hAnsi="Times New Roman" w:cs="Times New Roman"/>
          <w:lang w:val="en-US"/>
        </w:rPr>
        <w:tab/>
        <w:t xml:space="preserve"> </w:t>
      </w:r>
      <w:r w:rsidRPr="00AB09D2">
        <w:rPr>
          <w:rFonts w:ascii="Times New Roman" w:eastAsia="Times New Roman" w:hAnsi="Times New Roman" w:cs="Times New Roman"/>
          <w:lang w:val="en-US"/>
        </w:rPr>
        <w:tab/>
        <w:t xml:space="preserve"> -  Nick plays hockey well, but he </w:t>
      </w:r>
      <w:proofErr w:type="gramStart"/>
      <w:r w:rsidRPr="00AB09D2">
        <w:rPr>
          <w:rFonts w:ascii="Times New Roman" w:eastAsia="Times New Roman" w:hAnsi="Times New Roman" w:cs="Times New Roman"/>
          <w:lang w:val="en-US"/>
        </w:rPr>
        <w:t>doesn’t</w:t>
      </w:r>
      <w:proofErr w:type="gramEnd"/>
      <w:r w:rsidRPr="00AB09D2">
        <w:rPr>
          <w:rFonts w:ascii="Times New Roman" w:eastAsia="Times New Roman" w:hAnsi="Times New Roman" w:cs="Times New Roman"/>
          <w:lang w:val="en-US"/>
        </w:rPr>
        <w:t xml:space="preserve"> play football.</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roofErr w:type="gramStart"/>
      <w:r w:rsidRPr="00AB09D2">
        <w:rPr>
          <w:rFonts w:ascii="Times New Roman" w:eastAsia="Times New Roman" w:hAnsi="Times New Roman" w:cs="Times New Roman"/>
          <w:lang w:val="en-US"/>
        </w:rPr>
        <w:t>1.Our</w:t>
      </w:r>
      <w:proofErr w:type="gramEnd"/>
      <w:r w:rsidRPr="00AB09D2">
        <w:rPr>
          <w:rFonts w:ascii="Times New Roman" w:eastAsia="Times New Roman" w:hAnsi="Times New Roman" w:cs="Times New Roman"/>
          <w:lang w:val="en-US"/>
        </w:rPr>
        <w:t xml:space="preserve"> students like rock music (jazz). 2. My friend speaks English (French). 3. They write dictations every week (compositions). 4. She sings well (play the piano). 5. We go to the </w:t>
      </w:r>
      <w:proofErr w:type="gramStart"/>
      <w:r w:rsidRPr="00AB09D2">
        <w:rPr>
          <w:rFonts w:ascii="Times New Roman" w:eastAsia="Times New Roman" w:hAnsi="Times New Roman" w:cs="Times New Roman"/>
          <w:lang w:val="en-US"/>
        </w:rPr>
        <w:t>country-side</w:t>
      </w:r>
      <w:proofErr w:type="gramEnd"/>
      <w:r w:rsidRPr="00AB09D2">
        <w:rPr>
          <w:rFonts w:ascii="Times New Roman" w:eastAsia="Times New Roman" w:hAnsi="Times New Roman" w:cs="Times New Roman"/>
          <w:lang w:val="en-US"/>
        </w:rPr>
        <w:t xml:space="preserve"> in summer (in winter). 6. He gets up early on </w:t>
      </w:r>
      <w:proofErr w:type="gramStart"/>
      <w:r w:rsidRPr="00AB09D2">
        <w:rPr>
          <w:rFonts w:ascii="Times New Roman" w:eastAsia="Times New Roman" w:hAnsi="Times New Roman" w:cs="Times New Roman"/>
          <w:lang w:val="en-US"/>
        </w:rPr>
        <w:t>week-days</w:t>
      </w:r>
      <w:proofErr w:type="gramEnd"/>
      <w:r w:rsidRPr="00AB09D2">
        <w:rPr>
          <w:rFonts w:ascii="Times New Roman" w:eastAsia="Times New Roman" w:hAnsi="Times New Roman" w:cs="Times New Roman"/>
          <w:lang w:val="en-US"/>
        </w:rPr>
        <w:t xml:space="preserve"> (at the week-end). 7. I usually have tea for breakfast (coffee). 8. They spend much money on books (on clothes). 9. He likes to swim in the sea (in the river). 10. She remembers his address (the telephone number).</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u w:val="single"/>
          <w:lang w:val="en-US"/>
        </w:rPr>
        <w:t xml:space="preserve"> </w:t>
      </w:r>
      <w:r w:rsidRPr="00AB09D2">
        <w:rPr>
          <w:rFonts w:ascii="Times New Roman" w:eastAsia="Times New Roman" w:hAnsi="Times New Roman" w:cs="Times New Roman"/>
          <w:b/>
          <w:u w:val="single"/>
          <w:lang w:val="en-US"/>
        </w:rPr>
        <w:t>Ex. 9.</w:t>
      </w:r>
      <w:r w:rsidRPr="00AB09D2">
        <w:rPr>
          <w:rFonts w:ascii="Times New Roman" w:eastAsia="Times New Roman" w:hAnsi="Times New Roman" w:cs="Times New Roman"/>
          <w:b/>
          <w:lang w:val="en-US"/>
        </w:rPr>
        <w:t xml:space="preserve"> Answer the questions:</w:t>
      </w: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lang w:val="en-US"/>
        </w:rPr>
      </w:pPr>
      <w:proofErr w:type="gramStart"/>
      <w:r w:rsidRPr="00AB09D2">
        <w:rPr>
          <w:rFonts w:ascii="Times New Roman" w:eastAsia="Times New Roman" w:hAnsi="Times New Roman" w:cs="Times New Roman"/>
          <w:lang w:val="en-US"/>
        </w:rPr>
        <w:t>1.How</w:t>
      </w:r>
      <w:proofErr w:type="gramEnd"/>
      <w:r w:rsidRPr="00AB09D2">
        <w:rPr>
          <w:rFonts w:ascii="Times New Roman" w:eastAsia="Times New Roman" w:hAnsi="Times New Roman" w:cs="Times New Roman"/>
          <w:lang w:val="en-US"/>
        </w:rPr>
        <w:t xml:space="preserve"> do you usually get to the Institute? 2. Who cooks well in your family? 3. Do you like spring or autumn? 4. When do your lessons begin? 5. How many lesson do you have a day? 6. When does your father come home from work? 7. What do you do? 8. Where do you come from? 9. How much time does it take you to get home after classes? 10. Where does your best friend </w:t>
      </w:r>
      <w:proofErr w:type="gramStart"/>
      <w:r w:rsidRPr="00AB09D2">
        <w:rPr>
          <w:rFonts w:ascii="Times New Roman" w:eastAsia="Times New Roman" w:hAnsi="Times New Roman" w:cs="Times New Roman"/>
          <w:lang w:val="en-US"/>
        </w:rPr>
        <w:t>live.</w:t>
      </w:r>
      <w:proofErr w:type="gramEnd"/>
      <w:r w:rsidRPr="00AB09D2">
        <w:rPr>
          <w:rFonts w:ascii="Times New Roman" w:eastAsia="Times New Roman" w:hAnsi="Times New Roman" w:cs="Times New Roman"/>
          <w:lang w:val="en-US"/>
        </w:rPr>
        <w:t xml:space="preserve"> 11. Who wakes you up in the morning? 12. What sort of books do you read before going to bed? 13. When does the sun rise in summer? 14. Do you always understand the teacher? 15. Do you remember your friend’s telephone number? 16. When do your friends come to see you? 17. Who calls you   every evening? 18. Do you always introduce your friends to your parents? 19. Does your mother speak German? 20. What newspapers does your father read? 21. Do you often go to the cinema? 22. How much does a ticket to the cinema cost?</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b/>
          <w:u w:val="single"/>
          <w:lang w:val="en-US"/>
        </w:rPr>
        <w:t>Ex. 10.</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b/>
          <w:lang w:val="en-US"/>
        </w:rPr>
        <w:t>Put all possible questions to the statements:</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Every evening my brother plays chess with his friends.</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Some students work in summer.</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lang w:val="en-US"/>
        </w:rPr>
        <w:t>His family goes to the seaside every year.</w:t>
      </w: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p>
    <w:p w:rsidR="00AB09D2" w:rsidRPr="00AB09D2" w:rsidRDefault="00AB09D2" w:rsidP="00AB09D2">
      <w:pPr>
        <w:widowControl w:val="0"/>
        <w:autoSpaceDN w:val="0"/>
        <w:adjustRightInd w:val="0"/>
        <w:spacing w:after="0" w:line="240" w:lineRule="auto"/>
        <w:rPr>
          <w:rFonts w:ascii="Times New Roman" w:eastAsia="Times New Roman" w:hAnsi="Times New Roman" w:cs="Times New Roman"/>
          <w:lang w:val="en-US"/>
        </w:rPr>
      </w:pPr>
      <w:r w:rsidRPr="00AB09D2">
        <w:rPr>
          <w:rFonts w:ascii="Times New Roman" w:eastAsia="Times New Roman" w:hAnsi="Times New Roman" w:cs="Times New Roman"/>
          <w:b/>
          <w:u w:val="single"/>
          <w:lang w:val="en-US"/>
        </w:rPr>
        <w:t>Ex. 11.</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b/>
          <w:lang w:val="en-US"/>
        </w:rPr>
        <w:t>Translate the sentences into English.</w:t>
      </w: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rPr>
      </w:pPr>
      <w:r w:rsidRPr="00AB09D2">
        <w:rPr>
          <w:rFonts w:ascii="Times New Roman" w:eastAsia="Times New Roman" w:hAnsi="Times New Roman" w:cs="Times New Roman"/>
        </w:rPr>
        <w:t>1. Как часто ты встречаешься с друзьями? 2. Ты всегда так долго говоришь по телефону? 3. Мой старший брат терпеть не может мыть посуду и всегда просит меня сделать это. 4. Наш учитель по литературе знает наизусть много стихотворений. 5. Что ты имеешь в виду? 6. На улице темно, я ничего не вижу. 7. Сколько времени тебе обычно требуется, чтобы сделать домашнее задание? 8. Он всегда приходит вовремя. 9. Ты редко обедаешь дома, не так ли? 10. Студенты любят танцевать в клубах. 11 . Интересно, кто из вас играет на гитаре (</w:t>
      </w:r>
      <w:proofErr w:type="spellStart"/>
      <w:r w:rsidRPr="00AB09D2">
        <w:rPr>
          <w:rFonts w:ascii="Times New Roman" w:eastAsia="Times New Roman" w:hAnsi="Times New Roman" w:cs="Times New Roman"/>
        </w:rPr>
        <w:t>the</w:t>
      </w:r>
      <w:proofErr w:type="spellEnd"/>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guitar</w:t>
      </w:r>
      <w:proofErr w:type="spellEnd"/>
      <w:r w:rsidRPr="00AB09D2">
        <w:rPr>
          <w:rFonts w:ascii="Times New Roman" w:eastAsia="Times New Roman" w:hAnsi="Times New Roman" w:cs="Times New Roman"/>
        </w:rPr>
        <w:t>)? 12. Летом солнце заходит (</w:t>
      </w:r>
      <w:proofErr w:type="spellStart"/>
      <w:r w:rsidRPr="00AB09D2">
        <w:rPr>
          <w:rFonts w:ascii="Times New Roman" w:eastAsia="Times New Roman" w:hAnsi="Times New Roman" w:cs="Times New Roman"/>
        </w:rPr>
        <w:t>to</w:t>
      </w:r>
      <w:proofErr w:type="spellEnd"/>
      <w:r w:rsidRPr="00AB09D2">
        <w:rPr>
          <w:rFonts w:ascii="Times New Roman" w:eastAsia="Times New Roman" w:hAnsi="Times New Roman" w:cs="Times New Roman"/>
        </w:rPr>
        <w:t xml:space="preserve"> </w:t>
      </w:r>
      <w:proofErr w:type="spellStart"/>
      <w:r w:rsidRPr="00AB09D2">
        <w:rPr>
          <w:rFonts w:ascii="Times New Roman" w:eastAsia="Times New Roman" w:hAnsi="Times New Roman" w:cs="Times New Roman"/>
        </w:rPr>
        <w:t>set</w:t>
      </w:r>
      <w:proofErr w:type="spellEnd"/>
      <w:r w:rsidRPr="00AB09D2">
        <w:rPr>
          <w:rFonts w:ascii="Times New Roman" w:eastAsia="Times New Roman" w:hAnsi="Times New Roman" w:cs="Times New Roman"/>
        </w:rPr>
        <w:t>) поздно. 13. Его мама – учительница. Она преподает французский язык в школе. 14. Этот студент никогда не работает в библиотеке. 15. Мой племянник ездит на море каждое лето.</w:t>
      </w: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rPr>
      </w:pP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lang w:val="en-US"/>
        </w:rPr>
      </w:pPr>
      <w:r w:rsidRPr="00AB09D2">
        <w:rPr>
          <w:rFonts w:ascii="Times New Roman" w:eastAsia="Times New Roman" w:hAnsi="Times New Roman" w:cs="Times New Roman"/>
        </w:rPr>
        <w:t xml:space="preserve"> </w:t>
      </w:r>
      <w:r w:rsidRPr="00AB09D2">
        <w:rPr>
          <w:rFonts w:ascii="Times New Roman" w:eastAsia="Times New Roman" w:hAnsi="Times New Roman" w:cs="Times New Roman"/>
          <w:b/>
          <w:u w:val="single"/>
          <w:lang w:val="en-US"/>
        </w:rPr>
        <w:t>Ex. 12</w:t>
      </w:r>
      <w:r w:rsidRPr="00AB09D2">
        <w:rPr>
          <w:rFonts w:ascii="Times New Roman" w:eastAsia="Times New Roman" w:hAnsi="Times New Roman" w:cs="Times New Roman"/>
          <w:lang w:val="en-US"/>
        </w:rPr>
        <w:t xml:space="preserve">. </w:t>
      </w:r>
      <w:r w:rsidRPr="00AB09D2">
        <w:rPr>
          <w:rFonts w:ascii="Times New Roman" w:eastAsia="Times New Roman" w:hAnsi="Times New Roman" w:cs="Times New Roman"/>
          <w:b/>
          <w:lang w:val="en-US"/>
        </w:rPr>
        <w:t>Open the brackets:</w:t>
      </w:r>
    </w:p>
    <w:p w:rsidR="00AB09D2" w:rsidRPr="00AB09D2" w:rsidRDefault="00AB09D2" w:rsidP="00AB09D2">
      <w:pPr>
        <w:widowControl w:val="0"/>
        <w:autoSpaceDN w:val="0"/>
        <w:adjustRightInd w:val="0"/>
        <w:spacing w:after="0" w:line="240" w:lineRule="auto"/>
        <w:jc w:val="both"/>
        <w:rPr>
          <w:rFonts w:ascii="Times New Roman" w:eastAsia="Times New Roman" w:hAnsi="Times New Roman" w:cs="Times New Roman"/>
          <w:lang w:val="en-US"/>
        </w:rPr>
      </w:pPr>
      <w:r w:rsidRPr="00AB09D2">
        <w:rPr>
          <w:rFonts w:ascii="Times New Roman" w:eastAsia="Times New Roman" w:hAnsi="Times New Roman" w:cs="Times New Roman"/>
          <w:lang w:val="en-US"/>
        </w:rPr>
        <w:t xml:space="preserve">1. </w:t>
      </w:r>
      <w:proofErr w:type="gramStart"/>
      <w:r w:rsidRPr="00AB09D2">
        <w:rPr>
          <w:rFonts w:ascii="Times New Roman" w:eastAsia="Times New Roman" w:hAnsi="Times New Roman" w:cs="Times New Roman"/>
          <w:lang w:val="en-US"/>
        </w:rPr>
        <w:t>I’ll</w:t>
      </w:r>
      <w:proofErr w:type="gramEnd"/>
      <w:r w:rsidRPr="00AB09D2">
        <w:rPr>
          <w:rFonts w:ascii="Times New Roman" w:eastAsia="Times New Roman" w:hAnsi="Times New Roman" w:cs="Times New Roman"/>
          <w:lang w:val="en-US"/>
        </w:rPr>
        <w:t xml:space="preserve"> see you off if (have enough time). 2. </w:t>
      </w:r>
      <w:proofErr w:type="gramStart"/>
      <w:r w:rsidRPr="00AB09D2">
        <w:rPr>
          <w:rFonts w:ascii="Times New Roman" w:eastAsia="Times New Roman" w:hAnsi="Times New Roman" w:cs="Times New Roman"/>
          <w:lang w:val="en-US"/>
        </w:rPr>
        <w:t>I’ll</w:t>
      </w:r>
      <w:proofErr w:type="gramEnd"/>
      <w:r w:rsidRPr="00AB09D2">
        <w:rPr>
          <w:rFonts w:ascii="Times New Roman" w:eastAsia="Times New Roman" w:hAnsi="Times New Roman" w:cs="Times New Roman"/>
          <w:lang w:val="en-US"/>
        </w:rPr>
        <w:t xml:space="preserve"> talk to him as soon as (come home). 3. He will understand everything when (know all the facts). 4. </w:t>
      </w:r>
      <w:proofErr w:type="gramStart"/>
      <w:r w:rsidRPr="00AB09D2">
        <w:rPr>
          <w:rFonts w:ascii="Times New Roman" w:eastAsia="Times New Roman" w:hAnsi="Times New Roman" w:cs="Times New Roman"/>
          <w:lang w:val="en-US"/>
        </w:rPr>
        <w:t>I’ll</w:t>
      </w:r>
      <w:proofErr w:type="gramEnd"/>
      <w:r w:rsidRPr="00AB09D2">
        <w:rPr>
          <w:rFonts w:ascii="Times New Roman" w:eastAsia="Times New Roman" w:hAnsi="Times New Roman" w:cs="Times New Roman"/>
          <w:lang w:val="en-US"/>
        </w:rPr>
        <w:t xml:space="preserve"> wait till (receive the letter). 5. </w:t>
      </w:r>
      <w:proofErr w:type="gramStart"/>
      <w:r w:rsidRPr="00AB09D2">
        <w:rPr>
          <w:rFonts w:ascii="Times New Roman" w:eastAsia="Times New Roman" w:hAnsi="Times New Roman" w:cs="Times New Roman"/>
          <w:lang w:val="en-US"/>
        </w:rPr>
        <w:t>They’ll</w:t>
      </w:r>
      <w:proofErr w:type="gramEnd"/>
      <w:r w:rsidRPr="00AB09D2">
        <w:rPr>
          <w:rFonts w:ascii="Times New Roman" w:eastAsia="Times New Roman" w:hAnsi="Times New Roman" w:cs="Times New Roman"/>
          <w:lang w:val="en-US"/>
        </w:rPr>
        <w:t xml:space="preserve"> stay in Moscow till (all the places of interest). 6. </w:t>
      </w:r>
      <w:proofErr w:type="gramStart"/>
      <w:r w:rsidRPr="00AB09D2">
        <w:rPr>
          <w:rFonts w:ascii="Times New Roman" w:eastAsia="Times New Roman" w:hAnsi="Times New Roman" w:cs="Times New Roman"/>
          <w:lang w:val="en-US"/>
        </w:rPr>
        <w:t>I’ll</w:t>
      </w:r>
      <w:proofErr w:type="gramEnd"/>
      <w:r w:rsidRPr="00AB09D2">
        <w:rPr>
          <w:rFonts w:ascii="Times New Roman" w:eastAsia="Times New Roman" w:hAnsi="Times New Roman" w:cs="Times New Roman"/>
          <w:lang w:val="en-US"/>
        </w:rPr>
        <w:t xml:space="preserve"> buy a new coat when (get some money). 7. </w:t>
      </w:r>
      <w:proofErr w:type="gramStart"/>
      <w:r w:rsidRPr="00AB09D2">
        <w:rPr>
          <w:rFonts w:ascii="Times New Roman" w:eastAsia="Times New Roman" w:hAnsi="Times New Roman" w:cs="Times New Roman"/>
          <w:lang w:val="en-US"/>
        </w:rPr>
        <w:t>He’ll</w:t>
      </w:r>
      <w:proofErr w:type="gramEnd"/>
      <w:r w:rsidRPr="00AB09D2">
        <w:rPr>
          <w:rFonts w:ascii="Times New Roman" w:eastAsia="Times New Roman" w:hAnsi="Times New Roman" w:cs="Times New Roman"/>
          <w:lang w:val="en-US"/>
        </w:rPr>
        <w:t xml:space="preserve"> see his parents before (leave for Moscow). 8. </w:t>
      </w:r>
      <w:proofErr w:type="gramStart"/>
      <w:r w:rsidRPr="00AB09D2">
        <w:rPr>
          <w:rFonts w:ascii="Times New Roman" w:eastAsia="Times New Roman" w:hAnsi="Times New Roman" w:cs="Times New Roman"/>
          <w:lang w:val="en-US"/>
        </w:rPr>
        <w:t>You’ll</w:t>
      </w:r>
      <w:proofErr w:type="gramEnd"/>
      <w:r w:rsidRPr="00AB09D2">
        <w:rPr>
          <w:rFonts w:ascii="Times New Roman" w:eastAsia="Times New Roman" w:hAnsi="Times New Roman" w:cs="Times New Roman"/>
          <w:lang w:val="en-US"/>
        </w:rPr>
        <w:t xml:space="preserve"> recognize him if (see his photo). 9. </w:t>
      </w:r>
      <w:proofErr w:type="gramStart"/>
      <w:r w:rsidRPr="00AB09D2">
        <w:rPr>
          <w:rFonts w:ascii="Times New Roman" w:eastAsia="Times New Roman" w:hAnsi="Times New Roman" w:cs="Times New Roman"/>
          <w:lang w:val="en-US"/>
        </w:rPr>
        <w:t>You’ll</w:t>
      </w:r>
      <w:proofErr w:type="gramEnd"/>
      <w:r w:rsidRPr="00AB09D2">
        <w:rPr>
          <w:rFonts w:ascii="Times New Roman" w:eastAsia="Times New Roman" w:hAnsi="Times New Roman" w:cs="Times New Roman"/>
          <w:lang w:val="en-US"/>
        </w:rPr>
        <w:t xml:space="preserve"> make a mistake if (not believe me). 10. </w:t>
      </w:r>
      <w:proofErr w:type="gramStart"/>
      <w:r w:rsidRPr="00AB09D2">
        <w:rPr>
          <w:rFonts w:ascii="Times New Roman" w:eastAsia="Times New Roman" w:hAnsi="Times New Roman" w:cs="Times New Roman"/>
          <w:lang w:val="en-US"/>
        </w:rPr>
        <w:t>I’ll</w:t>
      </w:r>
      <w:proofErr w:type="gramEnd"/>
      <w:r w:rsidRPr="00AB09D2">
        <w:rPr>
          <w:rFonts w:ascii="Times New Roman" w:eastAsia="Times New Roman" w:hAnsi="Times New Roman" w:cs="Times New Roman"/>
          <w:lang w:val="en-US"/>
        </w:rPr>
        <w:t xml:space="preserve"> let you know if (want to see you again).</w:t>
      </w:r>
    </w:p>
    <w:bookmarkEnd w:id="0"/>
    <w:p w:rsidR="007455A1" w:rsidRPr="00AB09D2" w:rsidRDefault="007455A1" w:rsidP="00AB09D2">
      <w:pPr>
        <w:jc w:val="both"/>
        <w:rPr>
          <w:rFonts w:ascii="Times New Roman" w:hAnsi="Times New Roman" w:cs="Times New Roman"/>
          <w:lang w:val="en-US"/>
        </w:rPr>
      </w:pPr>
    </w:p>
    <w:sectPr w:rsidR="007455A1" w:rsidRPr="00AB09D2">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31F5" w:rsidRDefault="00A731F5" w:rsidP="00AB09D2">
      <w:pPr>
        <w:spacing w:after="0" w:line="240" w:lineRule="auto"/>
      </w:pPr>
      <w:r>
        <w:separator/>
      </w:r>
    </w:p>
  </w:endnote>
  <w:endnote w:type="continuationSeparator" w:id="0">
    <w:p w:rsidR="00A731F5" w:rsidRDefault="00A731F5" w:rsidP="00AB0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tarSymbol">
    <w:altName w:val="Arial Unicode MS"/>
    <w:panose1 w:val="00000000000000000000"/>
    <w:charset w:val="80"/>
    <w:family w:val="auto"/>
    <w:notTrueType/>
    <w:pitch w:val="default"/>
    <w:sig w:usb0="00000001" w:usb1="08070000" w:usb2="00000010" w:usb3="00000000" w:csb0="0002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3535342"/>
      <w:docPartObj>
        <w:docPartGallery w:val="Page Numbers (Bottom of Page)"/>
        <w:docPartUnique/>
      </w:docPartObj>
    </w:sdtPr>
    <w:sdtContent>
      <w:p w:rsidR="00AB09D2" w:rsidRDefault="00AB09D2">
        <w:pPr>
          <w:pStyle w:val="a5"/>
          <w:jc w:val="right"/>
        </w:pPr>
        <w:r>
          <w:fldChar w:fldCharType="begin"/>
        </w:r>
        <w:r>
          <w:instrText>PAGE   \* MERGEFORMAT</w:instrText>
        </w:r>
        <w:r>
          <w:fldChar w:fldCharType="separate"/>
        </w:r>
        <w:r>
          <w:rPr>
            <w:noProof/>
          </w:rPr>
          <w:t>4</w:t>
        </w:r>
        <w:r>
          <w:fldChar w:fldCharType="end"/>
        </w:r>
      </w:p>
    </w:sdtContent>
  </w:sdt>
  <w:p w:rsidR="00AB09D2" w:rsidRDefault="00AB09D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31F5" w:rsidRDefault="00A731F5" w:rsidP="00AB09D2">
      <w:pPr>
        <w:spacing w:after="0" w:line="240" w:lineRule="auto"/>
      </w:pPr>
      <w:r>
        <w:separator/>
      </w:r>
    </w:p>
  </w:footnote>
  <w:footnote w:type="continuationSeparator" w:id="0">
    <w:p w:rsidR="00A731F5" w:rsidRDefault="00A731F5" w:rsidP="00AB09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B"/>
    <w:multiLevelType w:val="multilevel"/>
    <w:tmpl w:val="0000000B"/>
    <w:name w:val="RTF_Num 32"/>
    <w:lvl w:ilvl="0">
      <w:start w:val="1"/>
      <w:numFmt w:val="bullet"/>
      <w:lvlText w:val="–"/>
      <w:lvlJc w:val="left"/>
      <w:pPr>
        <w:ind w:left="360" w:hanging="360"/>
      </w:pPr>
      <w:rPr>
        <w:rFonts w:ascii="StarSymbol" w:eastAsia="StarSymbol"/>
        <w:sz w:val="18"/>
      </w:rPr>
    </w:lvl>
    <w:lvl w:ilvl="1">
      <w:start w:val="1"/>
      <w:numFmt w:val="bullet"/>
      <w:lvlText w:val="–"/>
      <w:lvlJc w:val="left"/>
      <w:pPr>
        <w:ind w:left="720" w:hanging="360"/>
      </w:pPr>
      <w:rPr>
        <w:rFonts w:ascii="StarSymbol" w:eastAsia="StarSymbol"/>
        <w:sz w:val="18"/>
      </w:rPr>
    </w:lvl>
    <w:lvl w:ilvl="2">
      <w:start w:val="1"/>
      <w:numFmt w:val="bullet"/>
      <w:lvlText w:val="–"/>
      <w:lvlJc w:val="left"/>
      <w:pPr>
        <w:ind w:left="1080" w:hanging="360"/>
      </w:pPr>
      <w:rPr>
        <w:rFonts w:ascii="StarSymbol" w:eastAsia="StarSymbol"/>
        <w:sz w:val="18"/>
      </w:rPr>
    </w:lvl>
    <w:lvl w:ilvl="3">
      <w:start w:val="1"/>
      <w:numFmt w:val="bullet"/>
      <w:lvlText w:val="–"/>
      <w:lvlJc w:val="left"/>
      <w:pPr>
        <w:ind w:left="1440" w:hanging="360"/>
      </w:pPr>
      <w:rPr>
        <w:rFonts w:ascii="StarSymbol" w:eastAsia="StarSymbol"/>
        <w:sz w:val="18"/>
      </w:rPr>
    </w:lvl>
    <w:lvl w:ilvl="4">
      <w:start w:val="1"/>
      <w:numFmt w:val="bullet"/>
      <w:lvlText w:val="–"/>
      <w:lvlJc w:val="left"/>
      <w:pPr>
        <w:ind w:left="1800" w:hanging="360"/>
      </w:pPr>
      <w:rPr>
        <w:rFonts w:ascii="StarSymbol" w:eastAsia="StarSymbol"/>
        <w:sz w:val="18"/>
      </w:rPr>
    </w:lvl>
    <w:lvl w:ilvl="5">
      <w:start w:val="1"/>
      <w:numFmt w:val="bullet"/>
      <w:lvlText w:val="–"/>
      <w:lvlJc w:val="left"/>
      <w:pPr>
        <w:ind w:left="2160" w:hanging="360"/>
      </w:pPr>
      <w:rPr>
        <w:rFonts w:ascii="StarSymbol" w:eastAsia="StarSymbol"/>
        <w:sz w:val="18"/>
      </w:rPr>
    </w:lvl>
    <w:lvl w:ilvl="6">
      <w:start w:val="1"/>
      <w:numFmt w:val="bullet"/>
      <w:lvlText w:val="–"/>
      <w:lvlJc w:val="left"/>
      <w:pPr>
        <w:ind w:left="2520" w:hanging="360"/>
      </w:pPr>
      <w:rPr>
        <w:rFonts w:ascii="StarSymbol" w:eastAsia="StarSymbol"/>
        <w:sz w:val="18"/>
      </w:rPr>
    </w:lvl>
    <w:lvl w:ilvl="7">
      <w:start w:val="1"/>
      <w:numFmt w:val="bullet"/>
      <w:lvlText w:val="–"/>
      <w:lvlJc w:val="left"/>
      <w:pPr>
        <w:ind w:left="2880" w:hanging="360"/>
      </w:pPr>
      <w:rPr>
        <w:rFonts w:ascii="StarSymbol" w:eastAsia="StarSymbol"/>
        <w:sz w:val="18"/>
      </w:rPr>
    </w:lvl>
    <w:lvl w:ilvl="8">
      <w:start w:val="1"/>
      <w:numFmt w:val="bullet"/>
      <w:lvlText w:val="–"/>
      <w:lvlJc w:val="left"/>
      <w:pPr>
        <w:ind w:left="3240" w:hanging="360"/>
      </w:pPr>
      <w:rPr>
        <w:rFonts w:ascii="StarSymbol" w:eastAsia="StarSymbol"/>
        <w:sz w:val="18"/>
      </w:rPr>
    </w:lvl>
  </w:abstractNum>
  <w:abstractNum w:abstractNumId="1" w15:restartNumberingAfterBreak="0">
    <w:nsid w:val="0000000C"/>
    <w:multiLevelType w:val="multilevel"/>
    <w:tmpl w:val="0000000C"/>
    <w:name w:val="RTF_Num 31"/>
    <w:lvl w:ilvl="0">
      <w:start w:val="1"/>
      <w:numFmt w:val="bullet"/>
      <w:lvlText w:val="–"/>
      <w:lvlJc w:val="left"/>
      <w:pPr>
        <w:ind w:left="360" w:hanging="360"/>
      </w:pPr>
      <w:rPr>
        <w:rFonts w:ascii="StarSymbol" w:eastAsia="StarSymbol"/>
        <w:sz w:val="18"/>
      </w:rPr>
    </w:lvl>
    <w:lvl w:ilvl="1">
      <w:start w:val="1"/>
      <w:numFmt w:val="bullet"/>
      <w:lvlText w:val="–"/>
      <w:lvlJc w:val="left"/>
      <w:pPr>
        <w:ind w:left="720" w:hanging="360"/>
      </w:pPr>
      <w:rPr>
        <w:rFonts w:ascii="StarSymbol" w:eastAsia="StarSymbol"/>
        <w:sz w:val="18"/>
      </w:rPr>
    </w:lvl>
    <w:lvl w:ilvl="2">
      <w:start w:val="1"/>
      <w:numFmt w:val="bullet"/>
      <w:lvlText w:val="–"/>
      <w:lvlJc w:val="left"/>
      <w:pPr>
        <w:ind w:left="1080" w:hanging="360"/>
      </w:pPr>
      <w:rPr>
        <w:rFonts w:ascii="StarSymbol" w:eastAsia="StarSymbol"/>
        <w:sz w:val="18"/>
      </w:rPr>
    </w:lvl>
    <w:lvl w:ilvl="3">
      <w:start w:val="1"/>
      <w:numFmt w:val="bullet"/>
      <w:lvlText w:val="–"/>
      <w:lvlJc w:val="left"/>
      <w:pPr>
        <w:ind w:left="1440" w:hanging="360"/>
      </w:pPr>
      <w:rPr>
        <w:rFonts w:ascii="StarSymbol" w:eastAsia="StarSymbol"/>
        <w:sz w:val="18"/>
      </w:rPr>
    </w:lvl>
    <w:lvl w:ilvl="4">
      <w:start w:val="1"/>
      <w:numFmt w:val="bullet"/>
      <w:lvlText w:val="–"/>
      <w:lvlJc w:val="left"/>
      <w:pPr>
        <w:ind w:left="1800" w:hanging="360"/>
      </w:pPr>
      <w:rPr>
        <w:rFonts w:ascii="StarSymbol" w:eastAsia="StarSymbol"/>
        <w:sz w:val="18"/>
      </w:rPr>
    </w:lvl>
    <w:lvl w:ilvl="5">
      <w:start w:val="1"/>
      <w:numFmt w:val="bullet"/>
      <w:lvlText w:val="–"/>
      <w:lvlJc w:val="left"/>
      <w:pPr>
        <w:ind w:left="2160" w:hanging="360"/>
      </w:pPr>
      <w:rPr>
        <w:rFonts w:ascii="StarSymbol" w:eastAsia="StarSymbol"/>
        <w:sz w:val="18"/>
      </w:rPr>
    </w:lvl>
    <w:lvl w:ilvl="6">
      <w:start w:val="1"/>
      <w:numFmt w:val="bullet"/>
      <w:lvlText w:val="–"/>
      <w:lvlJc w:val="left"/>
      <w:pPr>
        <w:ind w:left="2520" w:hanging="360"/>
      </w:pPr>
      <w:rPr>
        <w:rFonts w:ascii="StarSymbol" w:eastAsia="StarSymbol"/>
        <w:sz w:val="18"/>
      </w:rPr>
    </w:lvl>
    <w:lvl w:ilvl="7">
      <w:start w:val="1"/>
      <w:numFmt w:val="bullet"/>
      <w:lvlText w:val="–"/>
      <w:lvlJc w:val="left"/>
      <w:pPr>
        <w:ind w:left="2880" w:hanging="360"/>
      </w:pPr>
      <w:rPr>
        <w:rFonts w:ascii="StarSymbol" w:eastAsia="StarSymbol"/>
        <w:sz w:val="18"/>
      </w:rPr>
    </w:lvl>
    <w:lvl w:ilvl="8">
      <w:start w:val="1"/>
      <w:numFmt w:val="bullet"/>
      <w:lvlText w:val="–"/>
      <w:lvlJc w:val="left"/>
      <w:pPr>
        <w:ind w:left="3240" w:hanging="360"/>
      </w:pPr>
      <w:rPr>
        <w:rFonts w:ascii="StarSymbol" w:eastAsia="StarSymbol"/>
        <w:sz w:val="18"/>
      </w:rPr>
    </w:lvl>
  </w:abstractNum>
  <w:abstractNum w:abstractNumId="2" w15:restartNumberingAfterBreak="0">
    <w:nsid w:val="0000000D"/>
    <w:multiLevelType w:val="multilevel"/>
    <w:tmpl w:val="0000000D"/>
    <w:name w:val="RTF_Num 30"/>
    <w:lvl w:ilvl="0">
      <w:start w:val="1"/>
      <w:numFmt w:val="bullet"/>
      <w:lvlText w:val="–"/>
      <w:lvlJc w:val="left"/>
      <w:pPr>
        <w:ind w:left="360" w:hanging="360"/>
      </w:pPr>
      <w:rPr>
        <w:rFonts w:ascii="StarSymbol" w:eastAsia="StarSymbol"/>
        <w:sz w:val="18"/>
      </w:rPr>
    </w:lvl>
    <w:lvl w:ilvl="1">
      <w:start w:val="1"/>
      <w:numFmt w:val="bullet"/>
      <w:lvlText w:val="–"/>
      <w:lvlJc w:val="left"/>
      <w:pPr>
        <w:ind w:left="720" w:hanging="360"/>
      </w:pPr>
      <w:rPr>
        <w:rFonts w:ascii="StarSymbol" w:eastAsia="StarSymbol"/>
        <w:sz w:val="18"/>
      </w:rPr>
    </w:lvl>
    <w:lvl w:ilvl="2">
      <w:start w:val="1"/>
      <w:numFmt w:val="bullet"/>
      <w:lvlText w:val="–"/>
      <w:lvlJc w:val="left"/>
      <w:pPr>
        <w:ind w:left="1080" w:hanging="360"/>
      </w:pPr>
      <w:rPr>
        <w:rFonts w:ascii="StarSymbol" w:eastAsia="StarSymbol"/>
        <w:sz w:val="18"/>
      </w:rPr>
    </w:lvl>
    <w:lvl w:ilvl="3">
      <w:start w:val="1"/>
      <w:numFmt w:val="bullet"/>
      <w:lvlText w:val="–"/>
      <w:lvlJc w:val="left"/>
      <w:pPr>
        <w:ind w:left="1440" w:hanging="360"/>
      </w:pPr>
      <w:rPr>
        <w:rFonts w:ascii="StarSymbol" w:eastAsia="StarSymbol"/>
        <w:sz w:val="18"/>
      </w:rPr>
    </w:lvl>
    <w:lvl w:ilvl="4">
      <w:start w:val="1"/>
      <w:numFmt w:val="bullet"/>
      <w:lvlText w:val="–"/>
      <w:lvlJc w:val="left"/>
      <w:pPr>
        <w:ind w:left="1800" w:hanging="360"/>
      </w:pPr>
      <w:rPr>
        <w:rFonts w:ascii="StarSymbol" w:eastAsia="StarSymbol"/>
        <w:sz w:val="18"/>
      </w:rPr>
    </w:lvl>
    <w:lvl w:ilvl="5">
      <w:start w:val="1"/>
      <w:numFmt w:val="bullet"/>
      <w:lvlText w:val="–"/>
      <w:lvlJc w:val="left"/>
      <w:pPr>
        <w:ind w:left="2160" w:hanging="360"/>
      </w:pPr>
      <w:rPr>
        <w:rFonts w:ascii="StarSymbol" w:eastAsia="StarSymbol"/>
        <w:sz w:val="18"/>
      </w:rPr>
    </w:lvl>
    <w:lvl w:ilvl="6">
      <w:start w:val="1"/>
      <w:numFmt w:val="bullet"/>
      <w:lvlText w:val="–"/>
      <w:lvlJc w:val="left"/>
      <w:pPr>
        <w:ind w:left="2520" w:hanging="360"/>
      </w:pPr>
      <w:rPr>
        <w:rFonts w:ascii="StarSymbol" w:eastAsia="StarSymbol"/>
        <w:sz w:val="18"/>
      </w:rPr>
    </w:lvl>
    <w:lvl w:ilvl="7">
      <w:start w:val="1"/>
      <w:numFmt w:val="bullet"/>
      <w:lvlText w:val="–"/>
      <w:lvlJc w:val="left"/>
      <w:pPr>
        <w:ind w:left="2880" w:hanging="360"/>
      </w:pPr>
      <w:rPr>
        <w:rFonts w:ascii="StarSymbol" w:eastAsia="StarSymbol"/>
        <w:sz w:val="18"/>
      </w:rPr>
    </w:lvl>
    <w:lvl w:ilvl="8">
      <w:start w:val="1"/>
      <w:numFmt w:val="bullet"/>
      <w:lvlText w:val="–"/>
      <w:lvlJc w:val="left"/>
      <w:pPr>
        <w:ind w:left="3240" w:hanging="360"/>
      </w:pPr>
      <w:rPr>
        <w:rFonts w:ascii="StarSymbol" w:eastAsia="StarSymbol"/>
        <w:sz w:val="18"/>
      </w:rPr>
    </w:lvl>
  </w:abstractNum>
  <w:abstractNum w:abstractNumId="3" w15:restartNumberingAfterBreak="0">
    <w:nsid w:val="0000000E"/>
    <w:multiLevelType w:val="multilevel"/>
    <w:tmpl w:val="0000000E"/>
    <w:name w:val="RTF_Num 28"/>
    <w:lvl w:ilvl="0">
      <w:start w:val="1"/>
      <w:numFmt w:val="bullet"/>
      <w:lvlText w:val="–"/>
      <w:lvlJc w:val="left"/>
      <w:pPr>
        <w:ind w:left="360" w:hanging="360"/>
      </w:pPr>
      <w:rPr>
        <w:rFonts w:ascii="StarSymbol" w:eastAsia="StarSymbol"/>
      </w:rPr>
    </w:lvl>
    <w:lvl w:ilvl="1">
      <w:start w:val="1"/>
      <w:numFmt w:val="bullet"/>
      <w:lvlText w:val="–"/>
      <w:lvlJc w:val="left"/>
      <w:pPr>
        <w:ind w:left="720" w:hanging="360"/>
      </w:pPr>
      <w:rPr>
        <w:rFonts w:ascii="StarSymbol" w:eastAsia="StarSymbol"/>
      </w:rPr>
    </w:lvl>
    <w:lvl w:ilvl="2">
      <w:start w:val="1"/>
      <w:numFmt w:val="bullet"/>
      <w:lvlText w:val="–"/>
      <w:lvlJc w:val="left"/>
      <w:pPr>
        <w:ind w:left="1080" w:hanging="360"/>
      </w:pPr>
      <w:rPr>
        <w:rFonts w:ascii="StarSymbol" w:eastAsia="StarSymbol"/>
      </w:rPr>
    </w:lvl>
    <w:lvl w:ilvl="3">
      <w:start w:val="1"/>
      <w:numFmt w:val="bullet"/>
      <w:lvlText w:val="–"/>
      <w:lvlJc w:val="left"/>
      <w:pPr>
        <w:ind w:left="1440" w:hanging="360"/>
      </w:pPr>
      <w:rPr>
        <w:rFonts w:ascii="StarSymbol" w:eastAsia="StarSymbol"/>
      </w:rPr>
    </w:lvl>
    <w:lvl w:ilvl="4">
      <w:start w:val="1"/>
      <w:numFmt w:val="bullet"/>
      <w:lvlText w:val="–"/>
      <w:lvlJc w:val="left"/>
      <w:pPr>
        <w:ind w:left="1800" w:hanging="360"/>
      </w:pPr>
      <w:rPr>
        <w:rFonts w:ascii="StarSymbol" w:eastAsia="StarSymbol"/>
      </w:rPr>
    </w:lvl>
    <w:lvl w:ilvl="5">
      <w:start w:val="1"/>
      <w:numFmt w:val="bullet"/>
      <w:lvlText w:val="–"/>
      <w:lvlJc w:val="left"/>
      <w:pPr>
        <w:ind w:left="2160" w:hanging="360"/>
      </w:pPr>
      <w:rPr>
        <w:rFonts w:ascii="StarSymbol" w:eastAsia="StarSymbol"/>
      </w:rPr>
    </w:lvl>
    <w:lvl w:ilvl="6">
      <w:start w:val="1"/>
      <w:numFmt w:val="bullet"/>
      <w:lvlText w:val="–"/>
      <w:lvlJc w:val="left"/>
      <w:pPr>
        <w:ind w:left="2520" w:hanging="360"/>
      </w:pPr>
      <w:rPr>
        <w:rFonts w:ascii="StarSymbol" w:eastAsia="StarSymbol"/>
      </w:rPr>
    </w:lvl>
    <w:lvl w:ilvl="7">
      <w:start w:val="1"/>
      <w:numFmt w:val="bullet"/>
      <w:lvlText w:val="–"/>
      <w:lvlJc w:val="left"/>
      <w:pPr>
        <w:ind w:left="2880" w:hanging="360"/>
      </w:pPr>
      <w:rPr>
        <w:rFonts w:ascii="StarSymbol" w:eastAsia="StarSymbol"/>
      </w:rPr>
    </w:lvl>
    <w:lvl w:ilvl="8">
      <w:start w:val="1"/>
      <w:numFmt w:val="bullet"/>
      <w:lvlText w:val="–"/>
      <w:lvlJc w:val="left"/>
      <w:pPr>
        <w:ind w:left="3240" w:hanging="360"/>
      </w:pPr>
      <w:rPr>
        <w:rFonts w:ascii="StarSymbol" w:eastAsia="StarSymbol"/>
      </w:rPr>
    </w:lvl>
  </w:abstractNum>
  <w:abstractNum w:abstractNumId="4" w15:restartNumberingAfterBreak="0">
    <w:nsid w:val="0000000F"/>
    <w:multiLevelType w:val="multilevel"/>
    <w:tmpl w:val="0000000F"/>
    <w:name w:val="RTF_Num 16"/>
    <w:lvl w:ilvl="0">
      <w:start w:val="1"/>
      <w:numFmt w:val="bullet"/>
      <w:lvlText w:val="–"/>
      <w:lvlJc w:val="left"/>
      <w:pPr>
        <w:ind w:left="360" w:hanging="360"/>
      </w:pPr>
      <w:rPr>
        <w:rFonts w:ascii="StarSymbol" w:eastAsia="StarSymbol"/>
        <w:sz w:val="18"/>
      </w:rPr>
    </w:lvl>
    <w:lvl w:ilvl="1">
      <w:start w:val="1"/>
      <w:numFmt w:val="bullet"/>
      <w:lvlText w:val="–"/>
      <w:lvlJc w:val="left"/>
      <w:pPr>
        <w:ind w:left="720" w:hanging="360"/>
      </w:pPr>
      <w:rPr>
        <w:rFonts w:ascii="StarSymbol" w:eastAsia="StarSymbol"/>
        <w:sz w:val="18"/>
      </w:rPr>
    </w:lvl>
    <w:lvl w:ilvl="2">
      <w:start w:val="1"/>
      <w:numFmt w:val="bullet"/>
      <w:lvlText w:val="–"/>
      <w:lvlJc w:val="left"/>
      <w:pPr>
        <w:ind w:left="1080" w:hanging="360"/>
      </w:pPr>
      <w:rPr>
        <w:rFonts w:ascii="StarSymbol" w:eastAsia="StarSymbol"/>
        <w:sz w:val="18"/>
      </w:rPr>
    </w:lvl>
    <w:lvl w:ilvl="3">
      <w:start w:val="1"/>
      <w:numFmt w:val="bullet"/>
      <w:lvlText w:val="–"/>
      <w:lvlJc w:val="left"/>
      <w:pPr>
        <w:ind w:left="1440" w:hanging="360"/>
      </w:pPr>
      <w:rPr>
        <w:rFonts w:ascii="StarSymbol" w:eastAsia="StarSymbol"/>
        <w:sz w:val="18"/>
      </w:rPr>
    </w:lvl>
    <w:lvl w:ilvl="4">
      <w:start w:val="1"/>
      <w:numFmt w:val="bullet"/>
      <w:lvlText w:val="–"/>
      <w:lvlJc w:val="left"/>
      <w:pPr>
        <w:ind w:left="1800" w:hanging="360"/>
      </w:pPr>
      <w:rPr>
        <w:rFonts w:ascii="StarSymbol" w:eastAsia="StarSymbol"/>
        <w:sz w:val="18"/>
      </w:rPr>
    </w:lvl>
    <w:lvl w:ilvl="5">
      <w:start w:val="1"/>
      <w:numFmt w:val="bullet"/>
      <w:lvlText w:val="–"/>
      <w:lvlJc w:val="left"/>
      <w:pPr>
        <w:ind w:left="2160" w:hanging="360"/>
      </w:pPr>
      <w:rPr>
        <w:rFonts w:ascii="StarSymbol" w:eastAsia="StarSymbol"/>
        <w:sz w:val="18"/>
      </w:rPr>
    </w:lvl>
    <w:lvl w:ilvl="6">
      <w:start w:val="1"/>
      <w:numFmt w:val="bullet"/>
      <w:lvlText w:val="–"/>
      <w:lvlJc w:val="left"/>
      <w:pPr>
        <w:ind w:left="2520" w:hanging="360"/>
      </w:pPr>
      <w:rPr>
        <w:rFonts w:ascii="StarSymbol" w:eastAsia="StarSymbol"/>
        <w:sz w:val="18"/>
      </w:rPr>
    </w:lvl>
    <w:lvl w:ilvl="7">
      <w:start w:val="1"/>
      <w:numFmt w:val="bullet"/>
      <w:lvlText w:val="–"/>
      <w:lvlJc w:val="left"/>
      <w:pPr>
        <w:ind w:left="2880" w:hanging="360"/>
      </w:pPr>
      <w:rPr>
        <w:rFonts w:ascii="StarSymbol" w:eastAsia="StarSymbol"/>
        <w:sz w:val="18"/>
      </w:rPr>
    </w:lvl>
    <w:lvl w:ilvl="8">
      <w:start w:val="1"/>
      <w:numFmt w:val="bullet"/>
      <w:lvlText w:val="–"/>
      <w:lvlJc w:val="left"/>
      <w:pPr>
        <w:ind w:left="3240" w:hanging="360"/>
      </w:pPr>
      <w:rPr>
        <w:rFonts w:ascii="StarSymbol" w:eastAsia="StarSymbol"/>
        <w:sz w:val="18"/>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9D2"/>
    <w:rsid w:val="007455A1"/>
    <w:rsid w:val="00A731F5"/>
    <w:rsid w:val="00AB09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ECE053-76DB-4A63-A651-17418E187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B09D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B09D2"/>
  </w:style>
  <w:style w:type="paragraph" w:styleId="a5">
    <w:name w:val="footer"/>
    <w:basedOn w:val="a"/>
    <w:link w:val="a6"/>
    <w:uiPriority w:val="99"/>
    <w:unhideWhenUsed/>
    <w:rsid w:val="00AB09D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B09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1842</Words>
  <Characters>10502</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Горбатов</dc:creator>
  <cp:keywords/>
  <dc:description/>
  <cp:lastModifiedBy>Владимир Горбатов</cp:lastModifiedBy>
  <cp:revision>1</cp:revision>
  <dcterms:created xsi:type="dcterms:W3CDTF">2016-11-20T13:34:00Z</dcterms:created>
  <dcterms:modified xsi:type="dcterms:W3CDTF">2016-11-20T13:37:00Z</dcterms:modified>
</cp:coreProperties>
</file>